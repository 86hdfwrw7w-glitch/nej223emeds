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5812"/>
        <w:gridCol w:w="2126"/>
      </w:tblGrid>
      <w:tr w:rsidR="003F04A4" w:rsidRPr="00FD02CE" w14:paraId="5DF08F91" w14:textId="77777777" w:rsidTr="00FD02CE">
        <w:trPr>
          <w:trHeight w:val="680"/>
        </w:trPr>
        <w:tc>
          <w:tcPr>
            <w:tcW w:w="10065" w:type="dxa"/>
            <w:gridSpan w:val="3"/>
          </w:tcPr>
          <w:p w14:paraId="49C8792A" w14:textId="4997317C" w:rsidR="00FD02CE" w:rsidRPr="00FD02CE" w:rsidRDefault="003F04A4">
            <w:pPr>
              <w:spacing w:line="276" w:lineRule="auto"/>
              <w:jc w:val="center"/>
              <w:rPr>
                <w:rFonts w:ascii="Optima" w:hAnsi="Optima"/>
                <w:color w:val="262626" w:themeColor="text1" w:themeTint="D9"/>
                <w:sz w:val="18"/>
                <w:szCs w:val="18"/>
              </w:rPr>
            </w:pPr>
            <w:r w:rsidRPr="00FD02CE">
              <w:rPr>
                <w:rFonts w:ascii="Optima" w:hAnsi="Optima"/>
                <w:b/>
                <w:smallCaps/>
                <w:color w:val="000000" w:themeColor="text1"/>
                <w:sz w:val="36"/>
                <w:szCs w:val="44"/>
              </w:rPr>
              <w:t>Hugo Hoffstadt</w:t>
            </w:r>
            <w:r w:rsidRPr="00FD02CE">
              <w:rPr>
                <w:rFonts w:ascii="Optima" w:hAnsi="Optima"/>
                <w:color w:val="000000" w:themeColor="text1"/>
                <w:sz w:val="48"/>
                <w:szCs w:val="72"/>
              </w:rPr>
              <w:br/>
            </w:r>
            <w:r w:rsidR="00CB7892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Lyoner Straße 52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, 60</w:t>
            </w:r>
            <w:r w:rsidR="00CB7892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528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Frankfurt am Main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 xml:space="preserve">• </w:t>
            </w:r>
            <w:hyperlink r:id="rId8" w:history="1">
              <w:r w:rsidR="00FD02CE" w:rsidRPr="00FD02CE">
                <w:rPr>
                  <w:rStyle w:val="Hyperlink"/>
                  <w:rFonts w:ascii="Optima" w:hAnsi="Optima"/>
                  <w:color w:val="262626" w:themeColor="text1" w:themeTint="D9"/>
                  <w:sz w:val="18"/>
                  <w:szCs w:val="18"/>
                  <w:u w:val="none"/>
                </w:rPr>
                <w:t>hugo.hoffstadt@hotmail.com</w:t>
              </w:r>
            </w:hyperlink>
          </w:p>
          <w:p w14:paraId="722A5AF6" w14:textId="3BCEF5B9" w:rsidR="003F04A4" w:rsidRPr="00FD02CE" w:rsidRDefault="00123A2E" w:rsidP="00FD02CE">
            <w:pPr>
              <w:spacing w:line="276" w:lineRule="auto"/>
              <w:jc w:val="center"/>
              <w:rPr>
                <w:rFonts w:ascii="Optima" w:hAnsi="Optima"/>
                <w:color w:val="000000" w:themeColor="text1"/>
                <w:sz w:val="18"/>
                <w:szCs w:val="18"/>
              </w:rPr>
            </w:pP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+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49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1573412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7399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>•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3F04A4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05.05.2001 in Cotonou, Benin</w:t>
            </w:r>
          </w:p>
        </w:tc>
      </w:tr>
      <w:tr w:rsidR="003F04A4" w:rsidRPr="00FD02CE" w14:paraId="105CBC13" w14:textId="77777777" w:rsidTr="0079455D">
        <w:trPr>
          <w:trHeight w:val="397"/>
        </w:trPr>
        <w:tc>
          <w:tcPr>
            <w:tcW w:w="10065" w:type="dxa"/>
            <w:gridSpan w:val="3"/>
            <w:vAlign w:val="bottom"/>
          </w:tcPr>
          <w:p w14:paraId="711D6947" w14:textId="51E595C1" w:rsidR="003F04A4" w:rsidRPr="00FD02CE" w:rsidRDefault="003F04A4" w:rsidP="009F3F00">
            <w:pPr>
              <w:jc w:val="center"/>
              <w:rPr>
                <w:rFonts w:ascii="Optima" w:hAnsi="Optima"/>
                <w:b/>
                <w:smallCaps/>
                <w:color w:val="000000" w:themeColor="text1"/>
                <w:sz w:val="40"/>
                <w:szCs w:val="40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Akademischer Werdegang</w:t>
            </w:r>
          </w:p>
        </w:tc>
      </w:tr>
      <w:tr w:rsidR="00D1492F" w:rsidRPr="00FD02CE" w14:paraId="7D1DEBF7" w14:textId="77777777" w:rsidTr="00123A2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B3B9249" w:rsidR="00D1492F" w:rsidRPr="00FD02CE" w:rsidRDefault="00B17D95" w:rsidP="00723643">
            <w:pPr>
              <w:rPr>
                <w:rFonts w:ascii="Optima" w:hAnsi="Optima"/>
                <w:b/>
                <w:smallCaps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7C845E2D" w14:textId="45146E5F" w:rsidR="00D1492F" w:rsidRPr="00FD02CE" w:rsidRDefault="00B17D95" w:rsidP="00162A5A">
            <w:pPr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1492F" w:rsidRPr="00FD02CE" w14:paraId="61E5D482" w14:textId="77777777" w:rsidTr="00123A2E">
        <w:trPr>
          <w:trHeight w:val="170"/>
        </w:trPr>
        <w:tc>
          <w:tcPr>
            <w:tcW w:w="7939" w:type="dxa"/>
            <w:gridSpan w:val="2"/>
          </w:tcPr>
          <w:p w14:paraId="11CB9A0F" w14:textId="652AB8BC" w:rsidR="00D1492F" w:rsidRPr="00FD02CE" w:rsidRDefault="00D1492F">
            <w:pPr>
              <w:rPr>
                <w:rFonts w:ascii="Optima" w:hAnsi="Optima"/>
                <w:sz w:val="18"/>
              </w:rPr>
            </w:pPr>
            <w:proofErr w:type="spellStart"/>
            <w:r w:rsidRPr="00FD02CE">
              <w:rPr>
                <w:rFonts w:ascii="Optima" w:hAnsi="Optima"/>
                <w:sz w:val="18"/>
              </w:rPr>
              <w:t>B.Sc</w:t>
            </w:r>
            <w:proofErr w:type="spellEnd"/>
            <w:r w:rsidRPr="00FD02CE">
              <w:rPr>
                <w:rFonts w:ascii="Optima" w:hAnsi="Optima"/>
                <w:sz w:val="18"/>
              </w:rPr>
              <w:t xml:space="preserve">. in </w:t>
            </w:r>
            <w:r w:rsidR="00B17D95" w:rsidRPr="00FD02CE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2126" w:type="dxa"/>
          </w:tcPr>
          <w:p w14:paraId="419A9228" w14:textId="281F2931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D1492F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 xml:space="preserve">21 </w:t>
            </w:r>
            <w:r w:rsidR="007252FC" w:rsidRPr="00FD02CE">
              <w:rPr>
                <w:rFonts w:ascii="Optima" w:hAnsi="Optima"/>
                <w:sz w:val="18"/>
              </w:rPr>
              <w:t>– heute</w:t>
            </w:r>
            <w:r w:rsidR="00B17D95" w:rsidRPr="00FD02CE">
              <w:rPr>
                <w:rFonts w:ascii="Optima" w:hAnsi="Optima"/>
                <w:sz w:val="18"/>
              </w:rPr>
              <w:t xml:space="preserve"> </w:t>
            </w:r>
          </w:p>
        </w:tc>
      </w:tr>
      <w:tr w:rsidR="00D5280E" w:rsidRPr="00FD02CE" w14:paraId="013361E1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197620E3" w14:textId="16D74D53" w:rsidR="00D1492F" w:rsidRPr="00FD02CE" w:rsidRDefault="00892A57" w:rsidP="00723643">
            <w:pPr>
              <w:rPr>
                <w:rFonts w:ascii="Optima" w:hAnsi="Optima"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vAlign w:val="bottom"/>
          </w:tcPr>
          <w:p w14:paraId="63D86F51" w14:textId="67802F33" w:rsidR="00D1492F" w:rsidRPr="00FD02CE" w:rsidRDefault="00892A57" w:rsidP="00D5280E">
            <w:pPr>
              <w:ind w:left="-279"/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5280E" w:rsidRPr="00FD02CE" w14:paraId="62632213" w14:textId="77777777" w:rsidTr="00123A2E">
        <w:trPr>
          <w:trHeight w:val="170"/>
        </w:trPr>
        <w:tc>
          <w:tcPr>
            <w:tcW w:w="7939" w:type="dxa"/>
            <w:gridSpan w:val="2"/>
          </w:tcPr>
          <w:p w14:paraId="5F71027E" w14:textId="5DB514D0" w:rsidR="00D1492F" w:rsidRPr="00FD02CE" w:rsidRDefault="00892A57">
            <w:pPr>
              <w:rPr>
                <w:rFonts w:ascii="Optima" w:hAnsi="Optima"/>
                <w:sz w:val="18"/>
              </w:rPr>
            </w:pPr>
            <w:proofErr w:type="spellStart"/>
            <w:r w:rsidRPr="00FD02CE">
              <w:rPr>
                <w:rFonts w:ascii="Optima" w:hAnsi="Optima"/>
                <w:sz w:val="18"/>
              </w:rPr>
              <w:t>Staatsex</w:t>
            </w:r>
            <w:proofErr w:type="spellEnd"/>
            <w:r w:rsidR="00BC18F9" w:rsidRPr="00FD02CE">
              <w:rPr>
                <w:rFonts w:ascii="Optima" w:hAnsi="Optima"/>
                <w:sz w:val="18"/>
              </w:rPr>
              <w:t>.</w:t>
            </w:r>
            <w:r w:rsidRPr="00FD02CE">
              <w:rPr>
                <w:rFonts w:ascii="Optima" w:hAnsi="Optima"/>
                <w:sz w:val="18"/>
              </w:rPr>
              <w:t xml:space="preserve"> </w:t>
            </w:r>
            <w:r w:rsidR="00D57B16" w:rsidRPr="00FD02CE">
              <w:rPr>
                <w:rFonts w:ascii="Optima" w:hAnsi="Optima"/>
                <w:sz w:val="18"/>
              </w:rPr>
              <w:t>i</w:t>
            </w:r>
            <w:r w:rsidRPr="00FD02CE">
              <w:rPr>
                <w:rFonts w:ascii="Optima" w:hAnsi="Optima"/>
                <w:sz w:val="18"/>
              </w:rPr>
              <w:t>n Rechtswissenschaft</w:t>
            </w:r>
            <w:r w:rsidR="00400F27" w:rsidRPr="00FD02CE">
              <w:rPr>
                <w:rFonts w:ascii="Optima" w:hAnsi="Optima"/>
                <w:sz w:val="18"/>
              </w:rPr>
              <w:t xml:space="preserve">, Studiengangwechsel nach dem </w:t>
            </w:r>
            <w:r w:rsidR="00BC18F9" w:rsidRPr="00FD02CE">
              <w:rPr>
                <w:rFonts w:ascii="Optima" w:hAnsi="Optima"/>
                <w:sz w:val="18"/>
              </w:rPr>
              <w:t>ersten</w:t>
            </w:r>
            <w:r w:rsidR="00400F27" w:rsidRPr="00FD02CE">
              <w:rPr>
                <w:rFonts w:ascii="Optima" w:hAnsi="Optima"/>
                <w:sz w:val="18"/>
              </w:rPr>
              <w:t xml:space="preserve"> Fachsemester</w:t>
            </w:r>
          </w:p>
        </w:tc>
        <w:tc>
          <w:tcPr>
            <w:tcW w:w="2126" w:type="dxa"/>
          </w:tcPr>
          <w:p w14:paraId="51FC9814" w14:textId="4E7C0E9F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426D7E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>20</w:t>
            </w:r>
            <w:r w:rsidR="00426D7E" w:rsidRPr="00FD02CE">
              <w:rPr>
                <w:rFonts w:ascii="Optima" w:hAnsi="Optima"/>
                <w:sz w:val="18"/>
              </w:rPr>
              <w:t xml:space="preserve"> </w:t>
            </w:r>
            <w:r w:rsidR="007252FC" w:rsidRPr="00FD02CE">
              <w:rPr>
                <w:rFonts w:ascii="Optima" w:hAnsi="Optima"/>
                <w:sz w:val="18"/>
              </w:rPr>
              <w:t>–</w:t>
            </w:r>
            <w:r w:rsidR="00426D7E" w:rsidRPr="00FD02CE">
              <w:rPr>
                <w:rFonts w:ascii="Optima" w:hAnsi="Optima"/>
                <w:sz w:val="18"/>
              </w:rPr>
              <w:t xml:space="preserve"> </w:t>
            </w:r>
            <w:r w:rsidR="0091331D" w:rsidRPr="00FD02CE">
              <w:rPr>
                <w:rFonts w:ascii="Optima" w:hAnsi="Optima"/>
                <w:sz w:val="18"/>
              </w:rPr>
              <w:t>0</w:t>
            </w:r>
            <w:r w:rsidRPr="00FD02CE">
              <w:rPr>
                <w:rFonts w:ascii="Optima" w:hAnsi="Optima"/>
                <w:sz w:val="18"/>
              </w:rPr>
              <w:t>3</w:t>
            </w:r>
            <w:r w:rsidR="00426D7E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>21</w:t>
            </w:r>
          </w:p>
        </w:tc>
      </w:tr>
      <w:tr w:rsidR="00D5280E" w:rsidRPr="00FD02CE" w14:paraId="1C51E2FF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4BAC65D2" w14:textId="61C081C6" w:rsidR="00665BF3" w:rsidRPr="00FD02CE" w:rsidRDefault="00DD2BA5" w:rsidP="00665BF3">
            <w:pPr>
              <w:rPr>
                <w:rFonts w:ascii="Optima" w:hAnsi="Optima"/>
              </w:rPr>
            </w:pPr>
            <w:r w:rsidRPr="00FD02CE">
              <w:rPr>
                <w:rFonts w:ascii="Optima" w:hAnsi="Optima"/>
                <w:b/>
                <w:smallCaps/>
              </w:rPr>
              <w:t>Deutsche Internationale Schule</w:t>
            </w:r>
            <w:r w:rsidR="00717601" w:rsidRPr="00FD02CE">
              <w:rPr>
                <w:rFonts w:ascii="Optima" w:hAnsi="Optima"/>
                <w:b/>
                <w:smallCaps/>
              </w:rPr>
              <w:t xml:space="preserve"> Helsinki</w:t>
            </w:r>
          </w:p>
        </w:tc>
        <w:tc>
          <w:tcPr>
            <w:tcW w:w="2126" w:type="dxa"/>
            <w:vAlign w:val="bottom"/>
          </w:tcPr>
          <w:p w14:paraId="2FCB10D7" w14:textId="306797F4" w:rsidR="00665BF3" w:rsidRPr="00FD02CE" w:rsidRDefault="00DD2BA5" w:rsidP="00665BF3">
            <w:pPr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Helsinki, Finnland</w:t>
            </w:r>
          </w:p>
        </w:tc>
      </w:tr>
      <w:tr w:rsidR="0091331D" w:rsidRPr="00FD02CE" w14:paraId="312B82BC" w14:textId="77777777" w:rsidTr="00123A2E">
        <w:trPr>
          <w:trHeight w:val="170"/>
        </w:trPr>
        <w:tc>
          <w:tcPr>
            <w:tcW w:w="7939" w:type="dxa"/>
            <w:gridSpan w:val="2"/>
          </w:tcPr>
          <w:p w14:paraId="1CEE182B" w14:textId="6F390BBD" w:rsidR="0091331D" w:rsidRPr="00FD02CE" w:rsidRDefault="00DD2BA5" w:rsidP="0091331D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Deutsches Internationales Abitur</w:t>
            </w:r>
            <w:r w:rsidR="0091331D" w:rsidRPr="00FD02CE">
              <w:rPr>
                <w:rFonts w:ascii="Optima" w:hAnsi="Optima"/>
                <w:sz w:val="18"/>
              </w:rPr>
              <w:t xml:space="preserve"> 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(Note: 1,</w:t>
            </w:r>
            <w:r w:rsidRPr="00FD02CE">
              <w:rPr>
                <w:rFonts w:ascii="Optima" w:hAnsi="Optima"/>
                <w:i/>
                <w:iCs/>
                <w:sz w:val="18"/>
              </w:rPr>
              <w:t>1</w:t>
            </w:r>
            <w:r w:rsidR="00E72515">
              <w:rPr>
                <w:rFonts w:ascii="Optima" w:hAnsi="Optima"/>
                <w:i/>
                <w:iCs/>
                <w:sz w:val="18"/>
              </w:rPr>
              <w:t xml:space="preserve"> - Jahrgangsbester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)</w:t>
            </w:r>
          </w:p>
        </w:tc>
        <w:tc>
          <w:tcPr>
            <w:tcW w:w="2126" w:type="dxa"/>
          </w:tcPr>
          <w:p w14:paraId="7521EA6E" w14:textId="0849D117" w:rsidR="0091331D" w:rsidRPr="00FD02CE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 w:rsidR="00DD2BA5" w:rsidRPr="00FD02CE">
              <w:rPr>
                <w:rFonts w:ascii="Optima" w:hAnsi="Optima"/>
                <w:sz w:val="18"/>
              </w:rPr>
              <w:t>8</w:t>
            </w:r>
            <w:r w:rsidRPr="00FD02CE">
              <w:rPr>
                <w:rFonts w:ascii="Optima" w:hAnsi="Optima"/>
                <w:sz w:val="18"/>
              </w:rPr>
              <w:t xml:space="preserve">/2008 </w:t>
            </w:r>
            <w:r w:rsidR="007252FC" w:rsidRPr="00FD02CE">
              <w:rPr>
                <w:rFonts w:ascii="Optima" w:hAnsi="Optima"/>
                <w:sz w:val="18"/>
              </w:rPr>
              <w:t>–</w:t>
            </w:r>
            <w:r w:rsidRPr="00FD02CE">
              <w:rPr>
                <w:rFonts w:ascii="Optima" w:hAnsi="Optima"/>
                <w:sz w:val="18"/>
              </w:rPr>
              <w:t xml:space="preserve"> 06</w:t>
            </w:r>
            <w:r w:rsidR="00DD2BA5" w:rsidRPr="00FD02CE">
              <w:rPr>
                <w:rFonts w:ascii="Optima" w:hAnsi="Optima"/>
                <w:sz w:val="18"/>
              </w:rPr>
              <w:t>/2020</w:t>
            </w:r>
          </w:p>
        </w:tc>
      </w:tr>
      <w:tr w:rsidR="001D3620" w:rsidRPr="00FD02CE" w14:paraId="78A3F1DC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3F4296E7" w14:textId="6013FA59" w:rsidR="008341ED" w:rsidRPr="00FD02CE" w:rsidRDefault="008341ED" w:rsidP="001D3620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Gewinn des ersten Preises bei „Jugend Musiziert“ in Finnland &amp; zweifache Gitarrenauftritte im Ausland</w:t>
            </w:r>
          </w:p>
        </w:tc>
      </w:tr>
      <w:tr w:rsidR="001D3620" w:rsidRPr="00FD02CE" w14:paraId="3A2665B3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4E00B144" w:rsidR="001D3620" w:rsidRPr="00FD02CE" w:rsidRDefault="001D3620" w:rsidP="001D3620">
            <w:pPr>
              <w:jc w:val="center"/>
              <w:rPr>
                <w:rFonts w:ascii="Optima" w:hAnsi="Optima"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Praxiserfahrung</w:t>
            </w:r>
          </w:p>
        </w:tc>
      </w:tr>
      <w:tr w:rsidR="00A83E78" w:rsidRPr="00FD02CE" w14:paraId="127FC5BC" w14:textId="77777777" w:rsidTr="004842C4">
        <w:trPr>
          <w:trHeight w:val="340"/>
        </w:trPr>
        <w:tc>
          <w:tcPr>
            <w:tcW w:w="7939" w:type="dxa"/>
            <w:gridSpan w:val="2"/>
            <w:vAlign w:val="bottom"/>
          </w:tcPr>
          <w:p w14:paraId="77077D58" w14:textId="42F61D47" w:rsidR="00A83E78" w:rsidRDefault="00A83E78" w:rsidP="004842C4">
            <w:pPr>
              <w:pStyle w:val="Beschreibung"/>
              <w:rPr>
                <w:rFonts w:ascii="Optima" w:hAnsi="Optima"/>
                <w:b/>
                <w:smallCaps/>
              </w:rPr>
            </w:pPr>
            <w:r>
              <w:rPr>
                <w:rFonts w:ascii="Optima" w:hAnsi="Optima"/>
                <w:b/>
                <w:smallCaps/>
              </w:rPr>
              <w:t>Deutsche Bank AG</w:t>
            </w:r>
          </w:p>
        </w:tc>
        <w:tc>
          <w:tcPr>
            <w:tcW w:w="2126" w:type="dxa"/>
            <w:vAlign w:val="bottom"/>
          </w:tcPr>
          <w:p w14:paraId="7560829D" w14:textId="22992C3C" w:rsidR="00A83E78" w:rsidRPr="00FD02CE" w:rsidRDefault="00A83E78" w:rsidP="00BE58C4">
            <w:pPr>
              <w:pStyle w:val="1ZeileStation"/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A83E78" w:rsidRPr="00FD02CE" w14:paraId="5713DFD9" w14:textId="77777777" w:rsidTr="00A83E78">
        <w:trPr>
          <w:trHeight w:val="170"/>
        </w:trPr>
        <w:tc>
          <w:tcPr>
            <w:tcW w:w="7939" w:type="dxa"/>
            <w:gridSpan w:val="2"/>
          </w:tcPr>
          <w:p w14:paraId="4AD18B26" w14:textId="7B72340E" w:rsidR="00A83E78" w:rsidRPr="00A83E78" w:rsidRDefault="00A83E78" w:rsidP="00A83E78">
            <w:pPr>
              <w:pStyle w:val="Beschreibung"/>
              <w:rPr>
                <w:rFonts w:ascii="Optima" w:hAnsi="Optima"/>
                <w:b/>
                <w:smallCaps/>
                <w:sz w:val="18"/>
                <w:szCs w:val="18"/>
              </w:rPr>
            </w:pPr>
            <w:r>
              <w:rPr>
                <w:rFonts w:ascii="Optima" w:hAnsi="Optima"/>
                <w:sz w:val="18"/>
              </w:rPr>
              <w:t xml:space="preserve">„Spring </w:t>
            </w:r>
            <w:proofErr w:type="spellStart"/>
            <w:r>
              <w:rPr>
                <w:rFonts w:ascii="Optima" w:hAnsi="Optima"/>
                <w:sz w:val="18"/>
              </w:rPr>
              <w:t>into</w:t>
            </w:r>
            <w:proofErr w:type="spellEnd"/>
            <w:r>
              <w:rPr>
                <w:rFonts w:ascii="Optima" w:hAnsi="Optima"/>
                <w:sz w:val="18"/>
              </w:rPr>
              <w:t xml:space="preserve"> Banking“-Praktikant</w:t>
            </w:r>
            <w:r w:rsidR="00691672">
              <w:rPr>
                <w:rFonts w:ascii="Optima" w:hAnsi="Optima"/>
                <w:sz w:val="18"/>
              </w:rPr>
              <w:t xml:space="preserve"> (geplant)</w:t>
            </w:r>
          </w:p>
        </w:tc>
        <w:tc>
          <w:tcPr>
            <w:tcW w:w="2126" w:type="dxa"/>
          </w:tcPr>
          <w:p w14:paraId="63D40014" w14:textId="5BC630E5" w:rsidR="00A83E78" w:rsidRPr="00A83E78" w:rsidRDefault="00A83E78" w:rsidP="00A83E78">
            <w:pPr>
              <w:pStyle w:val="1ZeileStation"/>
              <w:jc w:val="right"/>
              <w:rPr>
                <w:rFonts w:ascii="Optima" w:hAnsi="Optima"/>
                <w:i/>
                <w:smallCaps/>
                <w:sz w:val="18"/>
                <w:szCs w:val="18"/>
              </w:rPr>
            </w:pPr>
            <w:r>
              <w:rPr>
                <w:rFonts w:ascii="Optima" w:hAnsi="Optima"/>
                <w:sz w:val="18"/>
              </w:rPr>
              <w:t>03</w:t>
            </w:r>
            <w:r w:rsidRPr="00FD02CE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2</w:t>
            </w:r>
          </w:p>
        </w:tc>
      </w:tr>
      <w:tr w:rsidR="00A83E78" w:rsidRPr="00FD02CE" w14:paraId="1052ECA0" w14:textId="77777777" w:rsidTr="00A83E78">
        <w:trPr>
          <w:trHeight w:val="170"/>
        </w:trPr>
        <w:tc>
          <w:tcPr>
            <w:tcW w:w="10065" w:type="dxa"/>
            <w:gridSpan w:val="3"/>
            <w:vAlign w:val="bottom"/>
          </w:tcPr>
          <w:p w14:paraId="13B13535" w14:textId="591AEC76" w:rsidR="00A83E78" w:rsidRPr="00A83E78" w:rsidRDefault="00C56E18" w:rsidP="00A83E78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Teilnahme </w:t>
            </w:r>
            <w:r w:rsidR="00A5516A">
              <w:rPr>
                <w:rFonts w:ascii="Optima" w:hAnsi="Optima"/>
                <w:sz w:val="18"/>
              </w:rPr>
              <w:t>am</w:t>
            </w:r>
            <w:r>
              <w:rPr>
                <w:rFonts w:ascii="Optima" w:hAnsi="Optima"/>
                <w:sz w:val="18"/>
              </w:rPr>
              <w:t xml:space="preserve"> exklusiven Orientierungsprogramm der Deutschen Bank</w:t>
            </w:r>
          </w:p>
        </w:tc>
      </w:tr>
      <w:tr w:rsidR="00BE58C4" w:rsidRPr="00FD02CE" w14:paraId="05FAD401" w14:textId="77777777" w:rsidTr="004842C4">
        <w:trPr>
          <w:trHeight w:val="340"/>
        </w:trPr>
        <w:tc>
          <w:tcPr>
            <w:tcW w:w="7939" w:type="dxa"/>
            <w:gridSpan w:val="2"/>
            <w:vAlign w:val="bottom"/>
          </w:tcPr>
          <w:p w14:paraId="63CBF2D1" w14:textId="542ACC23" w:rsidR="00BE58C4" w:rsidRDefault="004842C4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b/>
                <w:smallCaps/>
              </w:rPr>
              <w:t>Horváth AG</w:t>
            </w:r>
          </w:p>
        </w:tc>
        <w:tc>
          <w:tcPr>
            <w:tcW w:w="2126" w:type="dxa"/>
            <w:vAlign w:val="bottom"/>
          </w:tcPr>
          <w:p w14:paraId="222F2713" w14:textId="0EDD6AC1" w:rsidR="00BE58C4" w:rsidRPr="00FD02CE" w:rsidRDefault="00BE58C4" w:rsidP="00BE58C4">
            <w:pPr>
              <w:pStyle w:val="1ZeileStation"/>
              <w:jc w:val="right"/>
              <w:rPr>
                <w:sz w:val="18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11970DFA" w14:textId="77777777" w:rsidTr="00352268">
        <w:trPr>
          <w:trHeight w:val="170"/>
        </w:trPr>
        <w:tc>
          <w:tcPr>
            <w:tcW w:w="7939" w:type="dxa"/>
            <w:gridSpan w:val="2"/>
          </w:tcPr>
          <w:p w14:paraId="1BF6E2B9" w14:textId="0D24EC5C" w:rsidR="004842C4" w:rsidRDefault="004842C4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Werkstudent im Consulting</w:t>
            </w:r>
          </w:p>
        </w:tc>
        <w:tc>
          <w:tcPr>
            <w:tcW w:w="2126" w:type="dxa"/>
          </w:tcPr>
          <w:p w14:paraId="5DAB598B" w14:textId="6DFD0D40" w:rsidR="004842C4" w:rsidRDefault="004842C4" w:rsidP="004842C4">
            <w:pPr>
              <w:pStyle w:val="Beschreibung"/>
              <w:ind w:left="360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11/2021 – </w:t>
            </w:r>
            <w:r w:rsidR="00D16745">
              <w:rPr>
                <w:rFonts w:ascii="Optima" w:hAnsi="Optima"/>
                <w:sz w:val="18"/>
              </w:rPr>
              <w:t>heute</w:t>
            </w:r>
          </w:p>
        </w:tc>
      </w:tr>
      <w:tr w:rsidR="004842C4" w:rsidRPr="00FD02CE" w14:paraId="00AFD746" w14:textId="77777777" w:rsidTr="00F111EF">
        <w:trPr>
          <w:trHeight w:val="170"/>
        </w:trPr>
        <w:tc>
          <w:tcPr>
            <w:tcW w:w="10065" w:type="dxa"/>
            <w:gridSpan w:val="3"/>
            <w:vAlign w:val="bottom"/>
          </w:tcPr>
          <w:p w14:paraId="616E743D" w14:textId="607D6D69" w:rsidR="004842C4" w:rsidRPr="00FD02CE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Aktive Unterstützung der Beraterteams </w:t>
            </w:r>
            <w:r w:rsidR="000A20EA">
              <w:rPr>
                <w:rFonts w:ascii="Optima" w:hAnsi="Optima"/>
                <w:i/>
                <w:iCs/>
                <w:sz w:val="18"/>
              </w:rPr>
              <w:t>in</w:t>
            </w:r>
            <w:r>
              <w:rPr>
                <w:rFonts w:ascii="Optima" w:hAnsi="Optima"/>
                <w:i/>
                <w:iCs/>
                <w:sz w:val="18"/>
              </w:rPr>
              <w:t xml:space="preserve"> verschiedenen Projekten</w:t>
            </w:r>
          </w:p>
          <w:p w14:paraId="656E2E10" w14:textId="77777777" w:rsidR="004842C4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Implementierung der Strategie für die Green Transformation des Kunden</w:t>
            </w:r>
          </w:p>
          <w:p w14:paraId="4EE9F6DA" w14:textId="77777777" w:rsidR="004842C4" w:rsidRPr="00FD02CE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Aufbau des Joint-Venture Wasserstofflösungs-Anbieters von Horváth</w:t>
            </w:r>
          </w:p>
        </w:tc>
      </w:tr>
      <w:tr w:rsidR="004842C4" w:rsidRPr="00FD02CE" w14:paraId="45B5D663" w14:textId="65474D2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6EFB9CA8" w14:textId="7D398BBF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HPP Strategie- &amp; Marketingberatung GmbH</w:t>
            </w:r>
          </w:p>
        </w:tc>
        <w:tc>
          <w:tcPr>
            <w:tcW w:w="2126" w:type="dxa"/>
            <w:vAlign w:val="bottom"/>
          </w:tcPr>
          <w:p w14:paraId="7B6855EA" w14:textId="755DCC1E" w:rsidR="004842C4" w:rsidRPr="00FD02CE" w:rsidRDefault="004842C4" w:rsidP="004842C4">
            <w:pPr>
              <w:jc w:val="right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50AFEA03" w14:textId="77777777" w:rsidTr="00123A2E">
        <w:trPr>
          <w:trHeight w:val="170"/>
        </w:trPr>
        <w:tc>
          <w:tcPr>
            <w:tcW w:w="7939" w:type="dxa"/>
            <w:gridSpan w:val="2"/>
          </w:tcPr>
          <w:p w14:paraId="42FB0D26" w14:textId="2C616107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 xml:space="preserve">Praktikant </w:t>
            </w:r>
            <w:r w:rsidRPr="00FD02CE">
              <w:rPr>
                <w:rFonts w:ascii="Optima" w:hAnsi="Optima"/>
                <w:i w:val="0"/>
                <w:iCs w:val="0"/>
                <w:color w:val="000000" w:themeColor="text1"/>
                <w:sz w:val="18"/>
                <w:szCs w:val="18"/>
                <w:shd w:val="clear" w:color="auto" w:fill="FFFFFF"/>
              </w:rPr>
              <w:t>im Consulting</w:t>
            </w:r>
          </w:p>
        </w:tc>
        <w:tc>
          <w:tcPr>
            <w:tcW w:w="2126" w:type="dxa"/>
          </w:tcPr>
          <w:p w14:paraId="11E31BD8" w14:textId="29DE2DBC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07/2021 – 10/2021</w:t>
            </w:r>
          </w:p>
        </w:tc>
      </w:tr>
      <w:tr w:rsidR="004842C4" w:rsidRPr="00FD02CE" w14:paraId="48328CB9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71355149" w14:textId="7EC6D7BE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Konzeption einer operativen Strategie zur Organisation </w:t>
            </w:r>
            <w:r>
              <w:rPr>
                <w:rFonts w:ascii="Optima" w:hAnsi="Optima"/>
                <w:sz w:val="18"/>
              </w:rPr>
              <w:t>&amp; Internationalisier</w:t>
            </w:r>
            <w:r w:rsidRPr="00FD02CE">
              <w:rPr>
                <w:rFonts w:ascii="Optima" w:hAnsi="Optima"/>
                <w:sz w:val="18"/>
              </w:rPr>
              <w:t>ung einer HV-Ladeinfrastruktur</w:t>
            </w:r>
          </w:p>
          <w:p w14:paraId="2CB21DEB" w14:textId="18DFE125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Teilnahme am internationalen Ausbau der Ladeinfrastruktur</w:t>
            </w:r>
            <w:r w:rsidRPr="00FD02CE">
              <w:rPr>
                <w:rFonts w:ascii="Optima" w:hAnsi="Optima"/>
                <w:sz w:val="18"/>
              </w:rPr>
              <w:t xml:space="preserve"> de</w:t>
            </w:r>
            <w:r>
              <w:rPr>
                <w:rFonts w:ascii="Optima" w:hAnsi="Optima"/>
                <w:sz w:val="18"/>
              </w:rPr>
              <w:t>s</w:t>
            </w:r>
            <w:r w:rsidRPr="00FD02CE">
              <w:rPr>
                <w:rFonts w:ascii="Optima" w:hAnsi="Optima"/>
                <w:sz w:val="18"/>
              </w:rPr>
              <w:t xml:space="preserve"> größten deutschen Automobilkonzern</w:t>
            </w:r>
            <w:r>
              <w:rPr>
                <w:rFonts w:ascii="Optima" w:hAnsi="Optima"/>
                <w:sz w:val="18"/>
              </w:rPr>
              <w:t>s</w:t>
            </w:r>
          </w:p>
        </w:tc>
      </w:tr>
      <w:tr w:rsidR="004842C4" w:rsidRPr="00FD02CE" w14:paraId="68F59F9F" w14:textId="617AC3F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5A7F83F1" w14:textId="3023FA95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</w:rPr>
            </w:pPr>
            <w:proofErr w:type="spellStart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neueBeratung</w:t>
            </w:r>
            <w:proofErr w:type="spellEnd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 xml:space="preserve"> GmbH</w:t>
            </w:r>
          </w:p>
        </w:tc>
        <w:tc>
          <w:tcPr>
            <w:tcW w:w="2126" w:type="dxa"/>
            <w:vAlign w:val="bottom"/>
          </w:tcPr>
          <w:p w14:paraId="3DBD5A03" w14:textId="528D6C17" w:rsidR="004842C4" w:rsidRPr="00FD02CE" w:rsidRDefault="004842C4" w:rsidP="004842C4">
            <w:pPr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7DDC38E0" w14:textId="1678922A" w:rsidTr="00123A2E">
        <w:trPr>
          <w:trHeight w:val="170"/>
        </w:trPr>
        <w:tc>
          <w:tcPr>
            <w:tcW w:w="7939" w:type="dxa"/>
            <w:gridSpan w:val="2"/>
          </w:tcPr>
          <w:p w14:paraId="450212B1" w14:textId="6FCB8D7B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Praktikant im Consulting</w:t>
            </w:r>
          </w:p>
        </w:tc>
        <w:tc>
          <w:tcPr>
            <w:tcW w:w="2126" w:type="dxa"/>
          </w:tcPr>
          <w:p w14:paraId="6A7AA36B" w14:textId="4B8D5E3D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04/2021 – 07/2021</w:t>
            </w:r>
          </w:p>
        </w:tc>
      </w:tr>
      <w:tr w:rsidR="004842C4" w:rsidRPr="00FD02CE" w14:paraId="7C4155D6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0D3E7B3C" w14:textId="3045B444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Formulierung einer B2B-Vertrieb</w:t>
            </w:r>
            <w:r w:rsidR="00C203EC">
              <w:rPr>
                <w:rFonts w:ascii="Optima" w:hAnsi="Optima"/>
                <w:sz w:val="18"/>
              </w:rPr>
              <w:t>sstrategie</w:t>
            </w:r>
            <w:r w:rsidRPr="00FD02CE">
              <w:rPr>
                <w:rFonts w:ascii="Optima" w:hAnsi="Optima"/>
                <w:sz w:val="18"/>
              </w:rPr>
              <w:t xml:space="preserve"> von Adressen der größten deutschen Adressdatenbank</w:t>
            </w:r>
          </w:p>
          <w:p w14:paraId="3658805E" w14:textId="7699B722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Projektbegleitung </w:t>
            </w:r>
            <w:r>
              <w:rPr>
                <w:rFonts w:ascii="Optima" w:hAnsi="Optima"/>
                <w:sz w:val="18"/>
              </w:rPr>
              <w:t>der digitalen Transformation des weltweit größten Logistiku</w:t>
            </w:r>
            <w:r w:rsidRPr="00FD02CE">
              <w:rPr>
                <w:rFonts w:ascii="Optima" w:hAnsi="Optima"/>
                <w:sz w:val="18"/>
              </w:rPr>
              <w:t>nternehmens</w:t>
            </w:r>
          </w:p>
        </w:tc>
      </w:tr>
      <w:tr w:rsidR="004842C4" w:rsidRPr="00FD02CE" w14:paraId="1AD9EDF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2D70F96F" w14:textId="5EDE4B7B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 xml:space="preserve">Felsenkirche </w:t>
            </w:r>
            <w:proofErr w:type="spellStart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Temppeliaukio</w:t>
            </w:r>
            <w:proofErr w:type="spellEnd"/>
          </w:p>
        </w:tc>
        <w:tc>
          <w:tcPr>
            <w:tcW w:w="2126" w:type="dxa"/>
            <w:vAlign w:val="bottom"/>
          </w:tcPr>
          <w:p w14:paraId="0388315A" w14:textId="4D3D9AD5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Cs w:val="0"/>
                <w:smallCaps/>
                <w:sz w:val="23"/>
                <w:szCs w:val="23"/>
              </w:rPr>
              <w:t>Helsinki, Finnland</w:t>
            </w:r>
          </w:p>
        </w:tc>
      </w:tr>
      <w:tr w:rsidR="004842C4" w:rsidRPr="00FD02CE" w14:paraId="1986FB6C" w14:textId="77777777" w:rsidTr="00CF48A2">
        <w:trPr>
          <w:trHeight w:val="170"/>
        </w:trPr>
        <w:tc>
          <w:tcPr>
            <w:tcW w:w="7939" w:type="dxa"/>
            <w:gridSpan w:val="2"/>
          </w:tcPr>
          <w:p w14:paraId="74094B54" w14:textId="37DEF530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Mitarbeiter im Kirchenmanagement</w:t>
            </w:r>
          </w:p>
        </w:tc>
        <w:tc>
          <w:tcPr>
            <w:tcW w:w="2126" w:type="dxa"/>
          </w:tcPr>
          <w:p w14:paraId="5016E61E" w14:textId="115FC55C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05/2020 – 0</w:t>
            </w:r>
            <w:r w:rsidR="0029396A">
              <w:rPr>
                <w:rFonts w:ascii="Optima" w:hAnsi="Optima"/>
                <w:i w:val="0"/>
                <w:iCs w:val="0"/>
                <w:sz w:val="18"/>
              </w:rPr>
              <w:t>9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>/2020</w:t>
            </w:r>
          </w:p>
        </w:tc>
      </w:tr>
      <w:tr w:rsidR="00C56E18" w:rsidRPr="00FD02CE" w14:paraId="435E68C6" w14:textId="77777777" w:rsidTr="00C56E18">
        <w:trPr>
          <w:trHeight w:val="170"/>
        </w:trPr>
        <w:tc>
          <w:tcPr>
            <w:tcW w:w="10065" w:type="dxa"/>
            <w:gridSpan w:val="3"/>
            <w:vAlign w:val="bottom"/>
          </w:tcPr>
          <w:p w14:paraId="390C0E83" w14:textId="77777777" w:rsidR="0029396A" w:rsidRPr="00397EF5" w:rsidRDefault="00C56E18" w:rsidP="0029396A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Managementtätigkeiten in der </w:t>
            </w:r>
            <w:r w:rsidR="0029396A">
              <w:rPr>
                <w:rFonts w:ascii="Optima" w:hAnsi="Optima"/>
                <w:sz w:val="18"/>
              </w:rPr>
              <w:t>größten</w:t>
            </w:r>
            <w:r>
              <w:rPr>
                <w:rFonts w:ascii="Optima" w:hAnsi="Optima"/>
                <w:sz w:val="18"/>
              </w:rPr>
              <w:t xml:space="preserve"> Touristenattraktion Finnlands (</w:t>
            </w:r>
            <w:r w:rsidR="0029396A">
              <w:rPr>
                <w:rFonts w:ascii="Optima" w:hAnsi="Optima"/>
                <w:sz w:val="18"/>
              </w:rPr>
              <w:t>938.000 Besucher in 2019)</w:t>
            </w:r>
          </w:p>
          <w:p w14:paraId="1E65D30D" w14:textId="66BDEC42" w:rsidR="00397EF5" w:rsidRPr="0029396A" w:rsidRDefault="00397EF5" w:rsidP="0029396A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Übernahme von Serviceaufgaben im Kirchencafé und </w:t>
            </w:r>
            <w:r w:rsidR="000A20EA">
              <w:rPr>
                <w:rFonts w:ascii="Optima" w:hAnsi="Optima"/>
                <w:sz w:val="18"/>
              </w:rPr>
              <w:t>Betreuung</w:t>
            </w:r>
            <w:r>
              <w:rPr>
                <w:rFonts w:ascii="Optima" w:hAnsi="Optima"/>
                <w:sz w:val="18"/>
              </w:rPr>
              <w:t xml:space="preserve"> eines „Kirchenehrenmitglieds“ mit Down-Syndrom</w:t>
            </w:r>
          </w:p>
        </w:tc>
      </w:tr>
      <w:tr w:rsidR="00C56E18" w:rsidRPr="00FD02CE" w14:paraId="414B4085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71E48B20" w:rsidR="00C56E18" w:rsidRPr="00FD02CE" w:rsidRDefault="00C56E18" w:rsidP="00C56E18">
            <w:pPr>
              <w:jc w:val="center"/>
              <w:rPr>
                <w:rFonts w:ascii="Optima" w:hAnsi="Optima"/>
                <w:i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Engagement</w:t>
            </w:r>
          </w:p>
        </w:tc>
      </w:tr>
      <w:tr w:rsidR="00C56E18" w:rsidRPr="00FD02CE" w14:paraId="74251178" w14:textId="77777777" w:rsidTr="00FD02C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B335E3D" w:rsidR="00C56E18" w:rsidRPr="00FD02CE" w:rsidRDefault="00C56E18" w:rsidP="00C56E18">
            <w:pPr>
              <w:rPr>
                <w:rFonts w:ascii="Optima" w:hAnsi="Optima"/>
                <w:b/>
                <w:bCs/>
                <w:iCs/>
              </w:rPr>
            </w:pPr>
            <w:proofErr w:type="spellStart"/>
            <w:r w:rsidRPr="00FD02CE">
              <w:rPr>
                <w:rFonts w:ascii="Optima" w:hAnsi="Optima"/>
                <w:b/>
                <w:smallCaps/>
              </w:rPr>
              <w:t>ConnectConsult</w:t>
            </w:r>
            <w:proofErr w:type="spellEnd"/>
            <w:r w:rsidRPr="00FD02CE">
              <w:rPr>
                <w:rFonts w:ascii="Optima" w:hAnsi="Optima"/>
                <w:b/>
                <w:smallCaps/>
              </w:rPr>
              <w:t xml:space="preserve"> e.V.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1FCCBF9E" w:rsidR="00C56E18" w:rsidRPr="00FD02CE" w:rsidRDefault="00C56E18" w:rsidP="00C56E18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2"/>
              </w:rPr>
            </w:pPr>
            <w:r w:rsidRPr="00FD02CE">
              <w:rPr>
                <w:rFonts w:ascii="Optima" w:hAnsi="Optima"/>
                <w:sz w:val="22"/>
              </w:rPr>
              <w:t>Frankfurt am Main</w:t>
            </w:r>
          </w:p>
        </w:tc>
      </w:tr>
      <w:tr w:rsidR="00C56E18" w:rsidRPr="00FD02CE" w14:paraId="4F59C612" w14:textId="77777777" w:rsidTr="00123A2E">
        <w:trPr>
          <w:trHeight w:val="170"/>
        </w:trPr>
        <w:tc>
          <w:tcPr>
            <w:tcW w:w="7939" w:type="dxa"/>
            <w:gridSpan w:val="2"/>
          </w:tcPr>
          <w:p w14:paraId="32F07601" w14:textId="79B7DEC9" w:rsidR="00C56E18" w:rsidRPr="00FD02CE" w:rsidRDefault="00C56E18" w:rsidP="00C56E18">
            <w:pPr>
              <w:pStyle w:val="Beschreibung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Mitgründer &amp; Vorstandsvorsitzender</w:t>
            </w:r>
          </w:p>
        </w:tc>
        <w:tc>
          <w:tcPr>
            <w:tcW w:w="2126" w:type="dxa"/>
          </w:tcPr>
          <w:p w14:paraId="45DD2178" w14:textId="3AE253BC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FD02CE">
              <w:rPr>
                <w:rFonts w:ascii="Optima" w:hAnsi="Optima"/>
                <w:sz w:val="18"/>
              </w:rPr>
              <w:t>/2021 – heute</w:t>
            </w:r>
          </w:p>
        </w:tc>
      </w:tr>
      <w:tr w:rsidR="00C56E18" w:rsidRPr="00FD02CE" w14:paraId="02437711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17FBD15F" w14:textId="51E1391B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Gründung 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eines </w:t>
            </w:r>
            <w:r w:rsidRPr="00FD02CE">
              <w:rPr>
                <w:rFonts w:ascii="Optima" w:hAnsi="Optima"/>
                <w:i/>
                <w:iCs/>
                <w:sz w:val="18"/>
              </w:rPr>
              <w:t>Netzwerks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 für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studentische Unternehmensberatungen</w:t>
            </w:r>
          </w:p>
          <w:p w14:paraId="787CDF99" w14:textId="2B5BC9B6" w:rsidR="00F726D4" w:rsidRDefault="004B0273" w:rsidP="00F726D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Start der eigenen Mitgliederkampagne und 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 xml:space="preserve">Wachstum auf </w:t>
            </w:r>
            <w:r w:rsidR="00C56E18">
              <w:rPr>
                <w:rFonts w:ascii="Optima" w:hAnsi="Optima"/>
                <w:i/>
                <w:iCs/>
                <w:sz w:val="18"/>
              </w:rPr>
              <w:t>33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 xml:space="preserve"> 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ehrenamtliche 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>Mitglieder</w:t>
            </w:r>
          </w:p>
          <w:p w14:paraId="49791622" w14:textId="6A5F3D7A" w:rsidR="004B0273" w:rsidRDefault="004B0273" w:rsidP="00F726D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Akquisition von sechs studentischen Unternehmensberatungen mittels überzeugender Pitches</w:t>
            </w:r>
          </w:p>
          <w:p w14:paraId="68CFAD97" w14:textId="280AFBB5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Aufbau der </w:t>
            </w:r>
            <w:proofErr w:type="spellStart"/>
            <w:r w:rsidR="004B0273">
              <w:rPr>
                <w:rFonts w:ascii="Optima" w:hAnsi="Optima"/>
                <w:i/>
                <w:iCs/>
                <w:sz w:val="18"/>
              </w:rPr>
              <w:t>Social</w:t>
            </w:r>
            <w:proofErr w:type="spellEnd"/>
            <w:r w:rsidR="004B0273">
              <w:rPr>
                <w:rFonts w:ascii="Optima" w:hAnsi="Optima"/>
                <w:i/>
                <w:iCs/>
                <w:sz w:val="18"/>
              </w:rPr>
              <w:t xml:space="preserve"> Media-Kanäle &amp; 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Webseite mit einer „Projektbörse“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Vorbereitung </w:t>
            </w:r>
            <w:r w:rsidR="004B0273">
              <w:rPr>
                <w:rFonts w:ascii="Optima" w:hAnsi="Optima"/>
                <w:i/>
                <w:iCs/>
                <w:sz w:val="18"/>
              </w:rPr>
              <w:t>eines Fallstudienwettbewerbs</w:t>
            </w:r>
          </w:p>
        </w:tc>
      </w:tr>
      <w:tr w:rsidR="00C56E18" w:rsidRPr="00FD02CE" w14:paraId="3C172AE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42FCDD06" w14:textId="6DD5826E" w:rsidR="00C56E18" w:rsidRPr="00FD02CE" w:rsidRDefault="00C56E18" w:rsidP="00C56E18">
            <w:pPr>
              <w:pStyle w:val="Beschreibung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b/>
                <w:smallCaps/>
              </w:rPr>
              <w:t>Bundesverband Deutscher Volks- &amp; Betriebswirte e.V.</w:t>
            </w:r>
          </w:p>
        </w:tc>
        <w:tc>
          <w:tcPr>
            <w:tcW w:w="2126" w:type="dxa"/>
            <w:vAlign w:val="bottom"/>
          </w:tcPr>
          <w:p w14:paraId="637935F0" w14:textId="462038A3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C56E18" w:rsidRPr="00FD02CE" w14:paraId="25CB3312" w14:textId="77777777" w:rsidTr="00DE49DE">
        <w:trPr>
          <w:trHeight w:val="170"/>
        </w:trPr>
        <w:tc>
          <w:tcPr>
            <w:tcW w:w="7939" w:type="dxa"/>
            <w:gridSpan w:val="2"/>
          </w:tcPr>
          <w:p w14:paraId="0E5A0866" w14:textId="05ABFBF8" w:rsidR="00C56E18" w:rsidRPr="00FD02CE" w:rsidRDefault="00C56E18" w:rsidP="00C56E18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Mitglied</w:t>
            </w:r>
          </w:p>
        </w:tc>
        <w:tc>
          <w:tcPr>
            <w:tcW w:w="2126" w:type="dxa"/>
          </w:tcPr>
          <w:p w14:paraId="5FD5BD47" w14:textId="30278282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9</w:t>
            </w:r>
            <w:r w:rsidRPr="00FD02CE">
              <w:rPr>
                <w:rFonts w:ascii="Optima" w:hAnsi="Optima"/>
                <w:sz w:val="18"/>
              </w:rPr>
              <w:t>/2021 – heute</w:t>
            </w:r>
          </w:p>
        </w:tc>
      </w:tr>
      <w:tr w:rsidR="00C56E18" w:rsidRPr="00FD02CE" w14:paraId="7C6225EA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7608237E" w14:textId="11AADC77" w:rsidR="00C56E18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Engagement im ältesten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größten Verband der Wirtschaftsakademiker in Deutschland</w:t>
            </w:r>
          </w:p>
          <w:p w14:paraId="62D87D52" w14:textId="4B406C02" w:rsidR="00F726D4" w:rsidRPr="00FD02CE" w:rsidRDefault="00F726D4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Übernahme von Offline-Marketing-Aufgaben,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Social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Media-Moderation </w:t>
            </w:r>
            <w:r w:rsidR="00691672">
              <w:rPr>
                <w:rFonts w:ascii="Optima" w:hAnsi="Optima"/>
                <w:i/>
                <w:iCs/>
                <w:sz w:val="18"/>
              </w:rPr>
              <w:t>&amp;</w:t>
            </w:r>
            <w:r>
              <w:rPr>
                <w:rFonts w:ascii="Optima" w:hAnsi="Optim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Onboarding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neuer Mitglieder</w:t>
            </w:r>
          </w:p>
          <w:p w14:paraId="7F73110D" w14:textId="31469AB3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Konzeption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Implementierung einer Strategie für die Neumitgliederakquisition der HG Frankfurt Rhein-Main</w:t>
            </w:r>
          </w:p>
        </w:tc>
      </w:tr>
      <w:tr w:rsidR="00B6355B" w:rsidRPr="00FD02CE" w14:paraId="0BB8D62B" w14:textId="77777777" w:rsidTr="00B6355B">
        <w:trPr>
          <w:trHeight w:val="340"/>
        </w:trPr>
        <w:tc>
          <w:tcPr>
            <w:tcW w:w="7939" w:type="dxa"/>
            <w:gridSpan w:val="2"/>
            <w:vAlign w:val="bottom"/>
          </w:tcPr>
          <w:p w14:paraId="0ACBF8D8" w14:textId="59EAC223" w:rsidR="00B6355B" w:rsidRPr="00FD02CE" w:rsidRDefault="00B6355B" w:rsidP="00B6355B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 w:rsidRPr="00570DB7">
              <w:rPr>
                <w:rFonts w:ascii="Optima" w:hAnsi="Optima"/>
                <w:b/>
                <w:smallCaps/>
              </w:rPr>
              <w:t xml:space="preserve">Junge Liberale </w:t>
            </w:r>
            <w:r>
              <w:rPr>
                <w:rFonts w:ascii="Optima" w:hAnsi="Optima"/>
                <w:b/>
                <w:smallCaps/>
              </w:rPr>
              <w:t xml:space="preserve">&amp; </w:t>
            </w:r>
            <w:r w:rsidRPr="00570DB7">
              <w:rPr>
                <w:rFonts w:ascii="Optima" w:hAnsi="Optima"/>
                <w:b/>
                <w:smallCaps/>
              </w:rPr>
              <w:t xml:space="preserve">FDP Freie Demokraten </w:t>
            </w:r>
            <w:r>
              <w:rPr>
                <w:rFonts w:ascii="Optima" w:hAnsi="Optima"/>
                <w:b/>
                <w:smallCaps/>
              </w:rPr>
              <w:t>e.V.</w:t>
            </w:r>
          </w:p>
        </w:tc>
        <w:tc>
          <w:tcPr>
            <w:tcW w:w="2126" w:type="dxa"/>
            <w:vAlign w:val="bottom"/>
          </w:tcPr>
          <w:p w14:paraId="0A76D43D" w14:textId="277F078C" w:rsidR="00B6355B" w:rsidRPr="00FD02CE" w:rsidRDefault="00B6355B" w:rsidP="00B6355B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B6355B" w:rsidRPr="00FD02CE" w14:paraId="5CB81CCB" w14:textId="77777777" w:rsidTr="00B6355B">
        <w:trPr>
          <w:trHeight w:val="170"/>
        </w:trPr>
        <w:tc>
          <w:tcPr>
            <w:tcW w:w="7939" w:type="dxa"/>
            <w:gridSpan w:val="2"/>
          </w:tcPr>
          <w:p w14:paraId="52E3C40A" w14:textId="5CE09500" w:rsidR="00B6355B" w:rsidRPr="00FD02CE" w:rsidRDefault="00B6355B" w:rsidP="00B6355B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Mitglied</w:t>
            </w:r>
          </w:p>
        </w:tc>
        <w:tc>
          <w:tcPr>
            <w:tcW w:w="2126" w:type="dxa"/>
          </w:tcPr>
          <w:p w14:paraId="3DBED32C" w14:textId="3DB2450F" w:rsidR="00B6355B" w:rsidRPr="00FD02CE" w:rsidRDefault="00B6355B" w:rsidP="00B6355B">
            <w:pPr>
              <w:pStyle w:val="Beschreibung"/>
              <w:ind w:left="720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07/2021 – heute</w:t>
            </w:r>
          </w:p>
        </w:tc>
      </w:tr>
      <w:tr w:rsidR="00B6355B" w:rsidRPr="00FD02CE" w14:paraId="3CA0C9D6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4F9AD815" w14:textId="77777777" w:rsidR="00B6355B" w:rsidRPr="00FD02CE" w:rsidRDefault="00B6355B" w:rsidP="00B6355B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Organisation der Kreismitgliederversammlungen, Wahlkampfstände, </w:t>
            </w:r>
            <w:proofErr w:type="spellStart"/>
            <w:r w:rsidRPr="00FD02CE">
              <w:rPr>
                <w:rFonts w:ascii="Optima" w:hAnsi="Optima"/>
                <w:i/>
                <w:iCs/>
                <w:sz w:val="18"/>
              </w:rPr>
              <w:t>Fördermitgliedakquisitionen</w:t>
            </w:r>
            <w:proofErr w:type="spellEnd"/>
          </w:p>
          <w:p w14:paraId="0260814A" w14:textId="77777777" w:rsidR="00B6355B" w:rsidRPr="00FD02CE" w:rsidRDefault="00B6355B" w:rsidP="00B6355B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Plakatieren, Flyerverteilung &amp; aktiver Wahlkampf für die Bundestagswahl 2021</w:t>
            </w:r>
          </w:p>
          <w:p w14:paraId="36F6FEFC" w14:textId="4B4C9753" w:rsidR="00B6355B" w:rsidRPr="00FD02CE" w:rsidRDefault="00B6355B" w:rsidP="00B6355B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Vertretung des Kreis Frankfurts an der Landesmitgliederversammlung 2021 als einstimmig gewählter Delegierter</w:t>
            </w:r>
          </w:p>
        </w:tc>
      </w:tr>
      <w:tr w:rsidR="003D5104" w:rsidRPr="00FD02CE" w14:paraId="4AF19DD1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7756FD9A" w14:textId="501E6747" w:rsidR="003D5104" w:rsidRPr="003D5104" w:rsidRDefault="003D5104" w:rsidP="003D510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mallCaps/>
              </w:rPr>
            </w:pPr>
            <w:r w:rsidRPr="003D5104">
              <w:rPr>
                <w:rFonts w:ascii="Optima" w:hAnsi="Optima"/>
                <w:b/>
                <w:i w:val="0"/>
                <w:iCs w:val="0"/>
                <w:smallCaps/>
              </w:rPr>
              <w:t>Deutsche Internationale Schule Helsinki</w:t>
            </w:r>
          </w:p>
        </w:tc>
        <w:tc>
          <w:tcPr>
            <w:tcW w:w="2126" w:type="dxa"/>
            <w:vAlign w:val="bottom"/>
          </w:tcPr>
          <w:p w14:paraId="30626CB8" w14:textId="559CEC4B" w:rsidR="003D5104" w:rsidRPr="00FD02CE" w:rsidRDefault="003D5104" w:rsidP="003D51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FD02CE">
              <w:rPr>
                <w:rFonts w:ascii="Optima" w:hAnsi="Optima"/>
                <w:smallCaps/>
              </w:rPr>
              <w:t>Helsinki, Finnland</w:t>
            </w:r>
          </w:p>
        </w:tc>
      </w:tr>
      <w:tr w:rsidR="003D5104" w:rsidRPr="00FD02CE" w14:paraId="56372BDE" w14:textId="77777777" w:rsidTr="00123A2E">
        <w:trPr>
          <w:trHeight w:val="170"/>
        </w:trPr>
        <w:tc>
          <w:tcPr>
            <w:tcW w:w="7939" w:type="dxa"/>
            <w:gridSpan w:val="2"/>
          </w:tcPr>
          <w:p w14:paraId="3C87D247" w14:textId="6E12D11A" w:rsidR="003D5104" w:rsidRPr="00FD02CE" w:rsidRDefault="00C24DD9" w:rsidP="003D510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Klassensprecher &amp; Mitglied der Schülervertretung</w:t>
            </w:r>
          </w:p>
        </w:tc>
        <w:tc>
          <w:tcPr>
            <w:tcW w:w="2126" w:type="dxa"/>
          </w:tcPr>
          <w:p w14:paraId="288A2195" w14:textId="0986D2F2" w:rsidR="003D5104" w:rsidRPr="00FD02CE" w:rsidRDefault="003D5104" w:rsidP="003D51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C24DD9">
              <w:rPr>
                <w:rFonts w:ascii="Optima" w:hAnsi="Optima"/>
                <w:i w:val="0"/>
                <w:iCs w:val="0"/>
                <w:sz w:val="18"/>
              </w:rPr>
              <w:t>8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>/20</w:t>
            </w:r>
            <w:r w:rsidR="00C24DD9">
              <w:rPr>
                <w:rFonts w:ascii="Optima" w:hAnsi="Optima"/>
                <w:i w:val="0"/>
                <w:iCs w:val="0"/>
                <w:sz w:val="18"/>
              </w:rPr>
              <w:t>15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 xml:space="preserve"> – </w:t>
            </w:r>
            <w:r w:rsidR="00C24DD9">
              <w:rPr>
                <w:rFonts w:ascii="Optima" w:hAnsi="Optima"/>
                <w:i w:val="0"/>
                <w:iCs w:val="0"/>
                <w:sz w:val="18"/>
              </w:rPr>
              <w:t>06/2020</w:t>
            </w:r>
          </w:p>
        </w:tc>
      </w:tr>
      <w:tr w:rsidR="003D5104" w:rsidRPr="00FD02CE" w14:paraId="0DC1C27E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79E40D4D" w14:textId="0DB7DA5C" w:rsidR="00C24DD9" w:rsidRPr="00B6355B" w:rsidRDefault="00C24DD9" w:rsidP="00B6355B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sz w:val="18"/>
              </w:rPr>
            </w:pPr>
            <w:r>
              <w:rPr>
                <w:rFonts w:ascii="Optima" w:hAnsi="Optima" w:cstheme="minorBidi"/>
                <w:color w:val="auto"/>
                <w:sz w:val="18"/>
              </w:rPr>
              <w:t xml:space="preserve">Verbesserung der </w:t>
            </w:r>
            <w:r w:rsidRPr="00C24DD9">
              <w:rPr>
                <w:rFonts w:ascii="Optima" w:hAnsi="Optima" w:cstheme="minorBidi"/>
                <w:color w:val="auto"/>
                <w:sz w:val="18"/>
              </w:rPr>
              <w:t>Sportmöglichkeiten im Pausenhof</w:t>
            </w:r>
            <w:r w:rsidR="00B6355B">
              <w:rPr>
                <w:rFonts w:ascii="Optima" w:hAnsi="Optima" w:cstheme="minorBidi"/>
                <w:color w:val="auto"/>
                <w:sz w:val="18"/>
              </w:rPr>
              <w:t xml:space="preserve"> &amp; </w:t>
            </w:r>
            <w:r w:rsidRPr="00B6355B">
              <w:rPr>
                <w:rFonts w:ascii="Optima" w:hAnsi="Optima"/>
                <w:sz w:val="18"/>
              </w:rPr>
              <w:t xml:space="preserve">Ausweitung des </w:t>
            </w:r>
            <w:proofErr w:type="spellStart"/>
            <w:r w:rsidRPr="00B6355B">
              <w:rPr>
                <w:rFonts w:ascii="Optima" w:hAnsi="Optima"/>
                <w:sz w:val="18"/>
              </w:rPr>
              <w:t>jähr</w:t>
            </w:r>
            <w:r w:rsidR="00B6355B">
              <w:rPr>
                <w:rFonts w:ascii="Optima" w:hAnsi="Optima"/>
                <w:sz w:val="18"/>
              </w:rPr>
              <w:t>l</w:t>
            </w:r>
            <w:proofErr w:type="spellEnd"/>
            <w:r w:rsidR="00B6355B">
              <w:rPr>
                <w:rFonts w:ascii="Optima" w:hAnsi="Optima"/>
                <w:sz w:val="18"/>
              </w:rPr>
              <w:t>.</w:t>
            </w:r>
            <w:r w:rsidRPr="00B6355B">
              <w:rPr>
                <w:rFonts w:ascii="Optima" w:hAnsi="Optima"/>
                <w:sz w:val="18"/>
              </w:rPr>
              <w:t xml:space="preserve"> Alumni-Tages </w:t>
            </w:r>
            <w:r w:rsidR="00B6355B">
              <w:rPr>
                <w:rFonts w:ascii="Optima" w:hAnsi="Optima"/>
                <w:sz w:val="18"/>
              </w:rPr>
              <w:t>mit</w:t>
            </w:r>
            <w:r w:rsidRPr="00B6355B">
              <w:rPr>
                <w:rFonts w:ascii="Optima" w:hAnsi="Optima"/>
                <w:sz w:val="18"/>
              </w:rPr>
              <w:t xml:space="preserve"> Akquise neuer Sp</w:t>
            </w:r>
            <w:r w:rsidR="00B6355B">
              <w:rPr>
                <w:rFonts w:ascii="Optima" w:hAnsi="Optima"/>
                <w:sz w:val="18"/>
              </w:rPr>
              <w:t>recher</w:t>
            </w:r>
          </w:p>
          <w:p w14:paraId="2A72B620" w14:textId="45B70194" w:rsidR="003D5104" w:rsidRPr="00FD02CE" w:rsidRDefault="00C24DD9" w:rsidP="003D5104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Verwaltung des Besuchs von Elke </w:t>
            </w:r>
            <w:proofErr w:type="spellStart"/>
            <w:r>
              <w:rPr>
                <w:rFonts w:ascii="Optima" w:hAnsi="Optima"/>
                <w:sz w:val="18"/>
              </w:rPr>
              <w:t>Büdenbender</w:t>
            </w:r>
            <w:proofErr w:type="spellEnd"/>
            <w:r>
              <w:rPr>
                <w:rFonts w:ascii="Optima" w:hAnsi="Optima"/>
                <w:sz w:val="18"/>
              </w:rPr>
              <w:t xml:space="preserve">, </w:t>
            </w:r>
            <w:r w:rsidR="00630B40">
              <w:rPr>
                <w:rFonts w:ascii="Optima" w:hAnsi="Optima"/>
                <w:sz w:val="18"/>
              </w:rPr>
              <w:t>Ehef</w:t>
            </w:r>
            <w:r>
              <w:rPr>
                <w:rFonts w:ascii="Optima" w:hAnsi="Optima"/>
                <w:sz w:val="18"/>
              </w:rPr>
              <w:t>rau des Bundespräsidenten &amp; Vorstellung unserer Schule</w:t>
            </w:r>
          </w:p>
        </w:tc>
      </w:tr>
      <w:tr w:rsidR="003D5104" w:rsidRPr="00FD02CE" w14:paraId="482569A2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3C946D6" w:rsidR="003D5104" w:rsidRPr="00FD02CE" w:rsidRDefault="003D5104" w:rsidP="003D5104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Zusätzliche Qualifikationen</w:t>
            </w:r>
          </w:p>
        </w:tc>
      </w:tr>
      <w:tr w:rsidR="003D5104" w:rsidRPr="00FD02CE" w14:paraId="2B257790" w14:textId="77777777" w:rsidTr="00FD02CE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353CE01" w:rsidR="003D5104" w:rsidRPr="00FD02CE" w:rsidRDefault="003D5104" w:rsidP="003D510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Französisch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Englisch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Finnisch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(C1)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>,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>Schwedisch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(B1)</w:t>
            </w:r>
          </w:p>
        </w:tc>
      </w:tr>
      <w:tr w:rsidR="003D5104" w:rsidRPr="00FD02CE" w14:paraId="45706C3F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57688BDA" w14:textId="602988B9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IT-Kenntnisse:</w:t>
            </w:r>
          </w:p>
        </w:tc>
        <w:tc>
          <w:tcPr>
            <w:tcW w:w="7938" w:type="dxa"/>
            <w:gridSpan w:val="2"/>
            <w:vAlign w:val="bottom"/>
          </w:tcPr>
          <w:p w14:paraId="60CA2168" w14:textId="06E5ACE1" w:rsidR="003D5104" w:rsidRPr="00D16745" w:rsidRDefault="003D5104" w:rsidP="003D5104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D16745">
              <w:rPr>
                <w:rFonts w:ascii="Optima" w:hAnsi="Optima" w:cs="Georgia"/>
                <w:color w:val="000000"/>
                <w:sz w:val="18"/>
                <w:lang w:val="en-US"/>
              </w:rPr>
              <w:t>Microsoft Office, Miro, Mural, Asana</w:t>
            </w:r>
          </w:p>
        </w:tc>
      </w:tr>
      <w:tr w:rsidR="003D5104" w:rsidRPr="00FD02CE" w14:paraId="2C1105EE" w14:textId="77777777" w:rsidTr="00CD324E">
        <w:trPr>
          <w:trHeight w:val="283"/>
        </w:trPr>
        <w:tc>
          <w:tcPr>
            <w:tcW w:w="2127" w:type="dxa"/>
            <w:vAlign w:val="bottom"/>
          </w:tcPr>
          <w:p w14:paraId="030C9BB3" w14:textId="5AFFD9A8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Zertifikate:</w:t>
            </w:r>
          </w:p>
        </w:tc>
        <w:tc>
          <w:tcPr>
            <w:tcW w:w="7938" w:type="dxa"/>
            <w:gridSpan w:val="2"/>
            <w:vAlign w:val="bottom"/>
          </w:tcPr>
          <w:p w14:paraId="15BDC3E6" w14:textId="0CC41FAD" w:rsidR="003D5104" w:rsidRPr="00FD02CE" w:rsidRDefault="003D5104" w:rsidP="003D510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Cambridge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CAE</w:t>
            </w: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in Grade A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Accenture: Consultant </w:t>
            </w:r>
            <w:proofErr w:type="spellStart"/>
            <w:r w:rsidRPr="00FD02CE">
              <w:rPr>
                <w:rFonts w:ascii="Optima" w:hAnsi="Optima" w:cs="Georgia"/>
                <w:color w:val="000000"/>
                <w:sz w:val="18"/>
              </w:rPr>
              <w:t>Program</w:t>
            </w:r>
            <w:proofErr w:type="spellEnd"/>
            <w:r>
              <w:rPr>
                <w:rFonts w:ascii="Optima" w:hAnsi="Optima" w:cs="Georgia"/>
                <w:color w:val="000000"/>
                <w:sz w:val="18"/>
              </w:rPr>
              <w:t>, e-fellows.net-Stipendium</w:t>
            </w:r>
          </w:p>
        </w:tc>
      </w:tr>
      <w:tr w:rsidR="003D5104" w:rsidRPr="00FD02CE" w14:paraId="7549D286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6CB599B3" w14:textId="21CE84B7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938" w:type="dxa"/>
            <w:gridSpan w:val="2"/>
            <w:vAlign w:val="bottom"/>
          </w:tcPr>
          <w:p w14:paraId="0DD66769" w14:textId="6E2A1781" w:rsidR="003D5104" w:rsidRPr="00FD02CE" w:rsidRDefault="003D5104" w:rsidP="003D510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Fitness, Gitarre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(über zwölf Jahre)</w:t>
            </w:r>
          </w:p>
        </w:tc>
      </w:tr>
    </w:tbl>
    <w:p w14:paraId="539D7E44" w14:textId="77777777" w:rsidR="004620EF" w:rsidRPr="0010487C" w:rsidRDefault="004620EF" w:rsidP="00FE02A5">
      <w:pPr>
        <w:rPr>
          <w:rFonts w:ascii="Georgia" w:hAnsi="Georgia"/>
          <w:sz w:val="18"/>
        </w:rPr>
      </w:pPr>
    </w:p>
    <w:sectPr w:rsidR="004620EF" w:rsidRPr="0010487C" w:rsidSect="00CD324E">
      <w:footerReference w:type="even" r:id="rId9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B162B" w14:textId="77777777" w:rsidR="00414379" w:rsidRDefault="00414379" w:rsidP="00BE053D">
      <w:pPr>
        <w:spacing w:after="0" w:line="240" w:lineRule="auto"/>
      </w:pPr>
      <w:r>
        <w:separator/>
      </w:r>
    </w:p>
  </w:endnote>
  <w:endnote w:type="continuationSeparator" w:id="0">
    <w:p w14:paraId="3415B7D5" w14:textId="77777777" w:rsidR="00414379" w:rsidRDefault="0041437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﷽﷽﷽﷽﷽﷽﷽﷽sΐ怀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406F4" w14:textId="77777777" w:rsidR="00414379" w:rsidRDefault="00414379" w:rsidP="00BE053D">
      <w:pPr>
        <w:spacing w:after="0" w:line="240" w:lineRule="auto"/>
      </w:pPr>
      <w:r>
        <w:separator/>
      </w:r>
    </w:p>
  </w:footnote>
  <w:footnote w:type="continuationSeparator" w:id="0">
    <w:p w14:paraId="31C1B489" w14:textId="77777777" w:rsidR="00414379" w:rsidRDefault="0041437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879DB"/>
    <w:multiLevelType w:val="hybridMultilevel"/>
    <w:tmpl w:val="6B6805EC"/>
    <w:lvl w:ilvl="0" w:tplc="0FFEFE74">
      <w:start w:val="5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  <w:b w:val="0"/>
        <w:i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369CA"/>
    <w:multiLevelType w:val="hybridMultilevel"/>
    <w:tmpl w:val="C722174C"/>
    <w:lvl w:ilvl="0" w:tplc="110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D5DA2"/>
    <w:multiLevelType w:val="hybridMultilevel"/>
    <w:tmpl w:val="CED2EB0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CB13CB"/>
    <w:multiLevelType w:val="hybridMultilevel"/>
    <w:tmpl w:val="F3581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F9EC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1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6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5"/>
  </w:num>
  <w:num w:numId="16">
    <w:abstractNumId w:val="5"/>
  </w:num>
  <w:num w:numId="17">
    <w:abstractNumId w:val="19"/>
  </w:num>
  <w:num w:numId="18">
    <w:abstractNumId w:val="3"/>
  </w:num>
  <w:num w:numId="19">
    <w:abstractNumId w:val="22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4"/>
  </w:num>
  <w:num w:numId="25">
    <w:abstractNumId w:val="4"/>
  </w:num>
  <w:num w:numId="26">
    <w:abstractNumId w:val="17"/>
  </w:num>
  <w:num w:numId="27">
    <w:abstractNumId w:val="1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5D"/>
    <w:rsid w:val="00011477"/>
    <w:rsid w:val="00017F57"/>
    <w:rsid w:val="0002266F"/>
    <w:rsid w:val="00055575"/>
    <w:rsid w:val="00061D33"/>
    <w:rsid w:val="000626A2"/>
    <w:rsid w:val="00064643"/>
    <w:rsid w:val="00087747"/>
    <w:rsid w:val="00092A2C"/>
    <w:rsid w:val="00096365"/>
    <w:rsid w:val="000A1FDA"/>
    <w:rsid w:val="000A20EA"/>
    <w:rsid w:val="000B63E2"/>
    <w:rsid w:val="000B6548"/>
    <w:rsid w:val="000D59F4"/>
    <w:rsid w:val="000D671A"/>
    <w:rsid w:val="000D7031"/>
    <w:rsid w:val="000F048E"/>
    <w:rsid w:val="000F649F"/>
    <w:rsid w:val="00103EC5"/>
    <w:rsid w:val="0010487C"/>
    <w:rsid w:val="00107DAA"/>
    <w:rsid w:val="0011182B"/>
    <w:rsid w:val="00115712"/>
    <w:rsid w:val="00116C6E"/>
    <w:rsid w:val="00123A2E"/>
    <w:rsid w:val="00124BAF"/>
    <w:rsid w:val="00125CA6"/>
    <w:rsid w:val="0013250D"/>
    <w:rsid w:val="00146CDF"/>
    <w:rsid w:val="00147EA3"/>
    <w:rsid w:val="001527DB"/>
    <w:rsid w:val="00156FC9"/>
    <w:rsid w:val="00161721"/>
    <w:rsid w:val="00162A5A"/>
    <w:rsid w:val="00172867"/>
    <w:rsid w:val="00175B6D"/>
    <w:rsid w:val="001860DB"/>
    <w:rsid w:val="001876ED"/>
    <w:rsid w:val="001901ED"/>
    <w:rsid w:val="00191BA8"/>
    <w:rsid w:val="00194789"/>
    <w:rsid w:val="0019483A"/>
    <w:rsid w:val="001A46BF"/>
    <w:rsid w:val="001A4769"/>
    <w:rsid w:val="001A481B"/>
    <w:rsid w:val="001A6F41"/>
    <w:rsid w:val="001B0186"/>
    <w:rsid w:val="001B62CA"/>
    <w:rsid w:val="001D3620"/>
    <w:rsid w:val="001D4DCD"/>
    <w:rsid w:val="001E042D"/>
    <w:rsid w:val="001E2991"/>
    <w:rsid w:val="001E67CE"/>
    <w:rsid w:val="001F0559"/>
    <w:rsid w:val="001F1111"/>
    <w:rsid w:val="001F4175"/>
    <w:rsid w:val="00202442"/>
    <w:rsid w:val="00207B57"/>
    <w:rsid w:val="00217682"/>
    <w:rsid w:val="0022077E"/>
    <w:rsid w:val="00223A4D"/>
    <w:rsid w:val="00231F9A"/>
    <w:rsid w:val="00232CB5"/>
    <w:rsid w:val="00234A7E"/>
    <w:rsid w:val="0024373D"/>
    <w:rsid w:val="00246671"/>
    <w:rsid w:val="0024701C"/>
    <w:rsid w:val="002508C2"/>
    <w:rsid w:val="0025702A"/>
    <w:rsid w:val="0026243F"/>
    <w:rsid w:val="00267252"/>
    <w:rsid w:val="00271366"/>
    <w:rsid w:val="002733A6"/>
    <w:rsid w:val="00274158"/>
    <w:rsid w:val="002816FF"/>
    <w:rsid w:val="00282DB0"/>
    <w:rsid w:val="00291753"/>
    <w:rsid w:val="0029396A"/>
    <w:rsid w:val="0029695A"/>
    <w:rsid w:val="002B0647"/>
    <w:rsid w:val="002B2091"/>
    <w:rsid w:val="002B28C2"/>
    <w:rsid w:val="002B6466"/>
    <w:rsid w:val="002B6920"/>
    <w:rsid w:val="002C6972"/>
    <w:rsid w:val="002D10A4"/>
    <w:rsid w:val="002D2B32"/>
    <w:rsid w:val="002D4516"/>
    <w:rsid w:val="002F46AD"/>
    <w:rsid w:val="002F7B7F"/>
    <w:rsid w:val="003101F0"/>
    <w:rsid w:val="00314B7A"/>
    <w:rsid w:val="0032028E"/>
    <w:rsid w:val="00320ABA"/>
    <w:rsid w:val="00323989"/>
    <w:rsid w:val="00324BC5"/>
    <w:rsid w:val="00340BAB"/>
    <w:rsid w:val="003418E0"/>
    <w:rsid w:val="0034354D"/>
    <w:rsid w:val="00344CF9"/>
    <w:rsid w:val="00347F8D"/>
    <w:rsid w:val="00372F7B"/>
    <w:rsid w:val="003733E5"/>
    <w:rsid w:val="003774CC"/>
    <w:rsid w:val="00383223"/>
    <w:rsid w:val="00386B24"/>
    <w:rsid w:val="00390EA6"/>
    <w:rsid w:val="00396003"/>
    <w:rsid w:val="00397EF5"/>
    <w:rsid w:val="003A26FD"/>
    <w:rsid w:val="003B130C"/>
    <w:rsid w:val="003B6744"/>
    <w:rsid w:val="003C2F4C"/>
    <w:rsid w:val="003D1AA2"/>
    <w:rsid w:val="003D5104"/>
    <w:rsid w:val="003E0BAF"/>
    <w:rsid w:val="003E27C3"/>
    <w:rsid w:val="003F04A4"/>
    <w:rsid w:val="003F3E3F"/>
    <w:rsid w:val="003F60C0"/>
    <w:rsid w:val="00400F27"/>
    <w:rsid w:val="00403C80"/>
    <w:rsid w:val="0040449A"/>
    <w:rsid w:val="004067B8"/>
    <w:rsid w:val="00411E2B"/>
    <w:rsid w:val="00412196"/>
    <w:rsid w:val="00414379"/>
    <w:rsid w:val="004154BE"/>
    <w:rsid w:val="0042013D"/>
    <w:rsid w:val="00422F83"/>
    <w:rsid w:val="00426D7E"/>
    <w:rsid w:val="004300E1"/>
    <w:rsid w:val="0043430C"/>
    <w:rsid w:val="00435E6D"/>
    <w:rsid w:val="00440EF9"/>
    <w:rsid w:val="00443668"/>
    <w:rsid w:val="00456B0D"/>
    <w:rsid w:val="004620EF"/>
    <w:rsid w:val="0047458B"/>
    <w:rsid w:val="00476AF8"/>
    <w:rsid w:val="00483305"/>
    <w:rsid w:val="004842C4"/>
    <w:rsid w:val="00484FD7"/>
    <w:rsid w:val="004929FB"/>
    <w:rsid w:val="004A54BA"/>
    <w:rsid w:val="004B0273"/>
    <w:rsid w:val="004B6A5E"/>
    <w:rsid w:val="004F7D8E"/>
    <w:rsid w:val="00501D2A"/>
    <w:rsid w:val="00506798"/>
    <w:rsid w:val="00507EA7"/>
    <w:rsid w:val="005134C2"/>
    <w:rsid w:val="00516009"/>
    <w:rsid w:val="005229F3"/>
    <w:rsid w:val="00526089"/>
    <w:rsid w:val="00527A28"/>
    <w:rsid w:val="00527C4F"/>
    <w:rsid w:val="00527DCA"/>
    <w:rsid w:val="0053646E"/>
    <w:rsid w:val="00542B2A"/>
    <w:rsid w:val="00561026"/>
    <w:rsid w:val="00565454"/>
    <w:rsid w:val="00570DB7"/>
    <w:rsid w:val="005716D4"/>
    <w:rsid w:val="00571B60"/>
    <w:rsid w:val="00571E6E"/>
    <w:rsid w:val="005764B2"/>
    <w:rsid w:val="00583917"/>
    <w:rsid w:val="00585A4D"/>
    <w:rsid w:val="005A40B6"/>
    <w:rsid w:val="005A5291"/>
    <w:rsid w:val="005B2523"/>
    <w:rsid w:val="005B2C48"/>
    <w:rsid w:val="005C048C"/>
    <w:rsid w:val="005D5AB1"/>
    <w:rsid w:val="005D6329"/>
    <w:rsid w:val="005E57F6"/>
    <w:rsid w:val="005F2995"/>
    <w:rsid w:val="00603293"/>
    <w:rsid w:val="006058D8"/>
    <w:rsid w:val="00610200"/>
    <w:rsid w:val="00623699"/>
    <w:rsid w:val="00630B40"/>
    <w:rsid w:val="00630C86"/>
    <w:rsid w:val="00632D5A"/>
    <w:rsid w:val="00635515"/>
    <w:rsid w:val="00644CC8"/>
    <w:rsid w:val="0064692A"/>
    <w:rsid w:val="006546FD"/>
    <w:rsid w:val="00656A01"/>
    <w:rsid w:val="0066344E"/>
    <w:rsid w:val="006636D3"/>
    <w:rsid w:val="00664821"/>
    <w:rsid w:val="00665BF3"/>
    <w:rsid w:val="006732D6"/>
    <w:rsid w:val="00691672"/>
    <w:rsid w:val="0069174B"/>
    <w:rsid w:val="00693E09"/>
    <w:rsid w:val="006A2389"/>
    <w:rsid w:val="006A2DE9"/>
    <w:rsid w:val="006A7230"/>
    <w:rsid w:val="006B02FB"/>
    <w:rsid w:val="006B0DAF"/>
    <w:rsid w:val="006B2D6C"/>
    <w:rsid w:val="006B4E32"/>
    <w:rsid w:val="006B72C7"/>
    <w:rsid w:val="006B7F78"/>
    <w:rsid w:val="006C2252"/>
    <w:rsid w:val="006D1100"/>
    <w:rsid w:val="006D7F7F"/>
    <w:rsid w:val="006E2C9C"/>
    <w:rsid w:val="006E2D89"/>
    <w:rsid w:val="006E40EF"/>
    <w:rsid w:val="006E5A7C"/>
    <w:rsid w:val="006F0039"/>
    <w:rsid w:val="006F3DB4"/>
    <w:rsid w:val="006F643D"/>
    <w:rsid w:val="0070320C"/>
    <w:rsid w:val="00706A30"/>
    <w:rsid w:val="00711CEF"/>
    <w:rsid w:val="0071483F"/>
    <w:rsid w:val="00717601"/>
    <w:rsid w:val="00717ED0"/>
    <w:rsid w:val="00720320"/>
    <w:rsid w:val="00722C2F"/>
    <w:rsid w:val="00723643"/>
    <w:rsid w:val="007252FC"/>
    <w:rsid w:val="00725D3C"/>
    <w:rsid w:val="00733DA1"/>
    <w:rsid w:val="00737822"/>
    <w:rsid w:val="0074111D"/>
    <w:rsid w:val="00750EF0"/>
    <w:rsid w:val="00753D4A"/>
    <w:rsid w:val="00756912"/>
    <w:rsid w:val="00761609"/>
    <w:rsid w:val="00761E78"/>
    <w:rsid w:val="00763DCE"/>
    <w:rsid w:val="00773D71"/>
    <w:rsid w:val="00776C46"/>
    <w:rsid w:val="0078260B"/>
    <w:rsid w:val="00783753"/>
    <w:rsid w:val="007838D1"/>
    <w:rsid w:val="00785254"/>
    <w:rsid w:val="00785853"/>
    <w:rsid w:val="0079455D"/>
    <w:rsid w:val="00794BA3"/>
    <w:rsid w:val="00795CE1"/>
    <w:rsid w:val="007966F0"/>
    <w:rsid w:val="00797BFC"/>
    <w:rsid w:val="00797E56"/>
    <w:rsid w:val="007A6749"/>
    <w:rsid w:val="007A720F"/>
    <w:rsid w:val="007B2C4E"/>
    <w:rsid w:val="007C6A3C"/>
    <w:rsid w:val="007D18DC"/>
    <w:rsid w:val="007D4BEE"/>
    <w:rsid w:val="007D5BE9"/>
    <w:rsid w:val="007E2557"/>
    <w:rsid w:val="007E36E3"/>
    <w:rsid w:val="008050E4"/>
    <w:rsid w:val="008051BE"/>
    <w:rsid w:val="00820336"/>
    <w:rsid w:val="0082257D"/>
    <w:rsid w:val="00823306"/>
    <w:rsid w:val="00824D07"/>
    <w:rsid w:val="008341ED"/>
    <w:rsid w:val="00834583"/>
    <w:rsid w:val="00853438"/>
    <w:rsid w:val="00856612"/>
    <w:rsid w:val="008655C9"/>
    <w:rsid w:val="00866846"/>
    <w:rsid w:val="008758F4"/>
    <w:rsid w:val="00875DA9"/>
    <w:rsid w:val="00892A57"/>
    <w:rsid w:val="0089454E"/>
    <w:rsid w:val="00895BC4"/>
    <w:rsid w:val="00895E38"/>
    <w:rsid w:val="008A782B"/>
    <w:rsid w:val="008B0FC0"/>
    <w:rsid w:val="008B45D0"/>
    <w:rsid w:val="008C172C"/>
    <w:rsid w:val="008C429A"/>
    <w:rsid w:val="008D3CA6"/>
    <w:rsid w:val="008E1F3D"/>
    <w:rsid w:val="008E6428"/>
    <w:rsid w:val="008F1FD4"/>
    <w:rsid w:val="00900295"/>
    <w:rsid w:val="00902C4B"/>
    <w:rsid w:val="009053D7"/>
    <w:rsid w:val="00907CA1"/>
    <w:rsid w:val="0091331D"/>
    <w:rsid w:val="009163EA"/>
    <w:rsid w:val="00921B0B"/>
    <w:rsid w:val="00924C9D"/>
    <w:rsid w:val="0093223C"/>
    <w:rsid w:val="009336AF"/>
    <w:rsid w:val="00941A87"/>
    <w:rsid w:val="00942DC7"/>
    <w:rsid w:val="00947A8B"/>
    <w:rsid w:val="009501C2"/>
    <w:rsid w:val="009515C0"/>
    <w:rsid w:val="00953CC1"/>
    <w:rsid w:val="009668B9"/>
    <w:rsid w:val="009726CF"/>
    <w:rsid w:val="00973142"/>
    <w:rsid w:val="009736BB"/>
    <w:rsid w:val="00976577"/>
    <w:rsid w:val="00976E12"/>
    <w:rsid w:val="00994071"/>
    <w:rsid w:val="00996356"/>
    <w:rsid w:val="00997D9A"/>
    <w:rsid w:val="00997E32"/>
    <w:rsid w:val="009A100C"/>
    <w:rsid w:val="009A192F"/>
    <w:rsid w:val="009A6369"/>
    <w:rsid w:val="009B126A"/>
    <w:rsid w:val="009D2AE4"/>
    <w:rsid w:val="009D65BA"/>
    <w:rsid w:val="009D7C49"/>
    <w:rsid w:val="009E1403"/>
    <w:rsid w:val="009E21AA"/>
    <w:rsid w:val="009E7297"/>
    <w:rsid w:val="009E72C9"/>
    <w:rsid w:val="009F37DA"/>
    <w:rsid w:val="009F3F00"/>
    <w:rsid w:val="00A0257D"/>
    <w:rsid w:val="00A06F85"/>
    <w:rsid w:val="00A12EDC"/>
    <w:rsid w:val="00A16327"/>
    <w:rsid w:val="00A26D0D"/>
    <w:rsid w:val="00A31A6E"/>
    <w:rsid w:val="00A3275C"/>
    <w:rsid w:val="00A3341A"/>
    <w:rsid w:val="00A33BDE"/>
    <w:rsid w:val="00A34885"/>
    <w:rsid w:val="00A41C48"/>
    <w:rsid w:val="00A43BC1"/>
    <w:rsid w:val="00A43D4A"/>
    <w:rsid w:val="00A44FCC"/>
    <w:rsid w:val="00A50158"/>
    <w:rsid w:val="00A5516A"/>
    <w:rsid w:val="00A618C1"/>
    <w:rsid w:val="00A67DEF"/>
    <w:rsid w:val="00A7318D"/>
    <w:rsid w:val="00A74225"/>
    <w:rsid w:val="00A77E23"/>
    <w:rsid w:val="00A82531"/>
    <w:rsid w:val="00A83E78"/>
    <w:rsid w:val="00A84EDB"/>
    <w:rsid w:val="00A92D6E"/>
    <w:rsid w:val="00A936D5"/>
    <w:rsid w:val="00AA1EB0"/>
    <w:rsid w:val="00AA2DA3"/>
    <w:rsid w:val="00AA5428"/>
    <w:rsid w:val="00AA5A9C"/>
    <w:rsid w:val="00AA71E7"/>
    <w:rsid w:val="00AB016A"/>
    <w:rsid w:val="00AB2A5A"/>
    <w:rsid w:val="00AD28F8"/>
    <w:rsid w:val="00AD50FE"/>
    <w:rsid w:val="00AE488E"/>
    <w:rsid w:val="00B00C34"/>
    <w:rsid w:val="00B0230B"/>
    <w:rsid w:val="00B028DD"/>
    <w:rsid w:val="00B03B37"/>
    <w:rsid w:val="00B07D9E"/>
    <w:rsid w:val="00B174CC"/>
    <w:rsid w:val="00B17D95"/>
    <w:rsid w:val="00B22E73"/>
    <w:rsid w:val="00B23509"/>
    <w:rsid w:val="00B31FE6"/>
    <w:rsid w:val="00B359DB"/>
    <w:rsid w:val="00B3632B"/>
    <w:rsid w:val="00B409D8"/>
    <w:rsid w:val="00B450C5"/>
    <w:rsid w:val="00B46D65"/>
    <w:rsid w:val="00B5178D"/>
    <w:rsid w:val="00B6355B"/>
    <w:rsid w:val="00B67F1F"/>
    <w:rsid w:val="00B701D7"/>
    <w:rsid w:val="00B70D1F"/>
    <w:rsid w:val="00B87521"/>
    <w:rsid w:val="00B90595"/>
    <w:rsid w:val="00B92B38"/>
    <w:rsid w:val="00BA215A"/>
    <w:rsid w:val="00BA7C59"/>
    <w:rsid w:val="00BB5F09"/>
    <w:rsid w:val="00BC0D9F"/>
    <w:rsid w:val="00BC18F9"/>
    <w:rsid w:val="00BD2468"/>
    <w:rsid w:val="00BE053D"/>
    <w:rsid w:val="00BE58C4"/>
    <w:rsid w:val="00BF1A7A"/>
    <w:rsid w:val="00BF1FA3"/>
    <w:rsid w:val="00BF7272"/>
    <w:rsid w:val="00C00974"/>
    <w:rsid w:val="00C018E4"/>
    <w:rsid w:val="00C02215"/>
    <w:rsid w:val="00C066FA"/>
    <w:rsid w:val="00C13202"/>
    <w:rsid w:val="00C1361A"/>
    <w:rsid w:val="00C203EC"/>
    <w:rsid w:val="00C226A6"/>
    <w:rsid w:val="00C24DD9"/>
    <w:rsid w:val="00C25387"/>
    <w:rsid w:val="00C30901"/>
    <w:rsid w:val="00C4464E"/>
    <w:rsid w:val="00C47942"/>
    <w:rsid w:val="00C50F05"/>
    <w:rsid w:val="00C5318B"/>
    <w:rsid w:val="00C54BE3"/>
    <w:rsid w:val="00C56E18"/>
    <w:rsid w:val="00C57F80"/>
    <w:rsid w:val="00C609A2"/>
    <w:rsid w:val="00C768ED"/>
    <w:rsid w:val="00C82A8F"/>
    <w:rsid w:val="00C90966"/>
    <w:rsid w:val="00C916C2"/>
    <w:rsid w:val="00CB7892"/>
    <w:rsid w:val="00CC007C"/>
    <w:rsid w:val="00CC681A"/>
    <w:rsid w:val="00CC7F56"/>
    <w:rsid w:val="00CD1B12"/>
    <w:rsid w:val="00CD324E"/>
    <w:rsid w:val="00CD55DC"/>
    <w:rsid w:val="00CE1BBC"/>
    <w:rsid w:val="00CE1FF4"/>
    <w:rsid w:val="00CE2595"/>
    <w:rsid w:val="00CE28CC"/>
    <w:rsid w:val="00CE72FC"/>
    <w:rsid w:val="00CF31EE"/>
    <w:rsid w:val="00CF48A2"/>
    <w:rsid w:val="00CF678D"/>
    <w:rsid w:val="00D029CE"/>
    <w:rsid w:val="00D046E7"/>
    <w:rsid w:val="00D1171E"/>
    <w:rsid w:val="00D11DCA"/>
    <w:rsid w:val="00D1492F"/>
    <w:rsid w:val="00D16745"/>
    <w:rsid w:val="00D16AEE"/>
    <w:rsid w:val="00D17B69"/>
    <w:rsid w:val="00D21BF4"/>
    <w:rsid w:val="00D3003C"/>
    <w:rsid w:val="00D331F4"/>
    <w:rsid w:val="00D4666C"/>
    <w:rsid w:val="00D470E4"/>
    <w:rsid w:val="00D51A28"/>
    <w:rsid w:val="00D52142"/>
    <w:rsid w:val="00D5280E"/>
    <w:rsid w:val="00D57B16"/>
    <w:rsid w:val="00D61F14"/>
    <w:rsid w:val="00D6382C"/>
    <w:rsid w:val="00D65D62"/>
    <w:rsid w:val="00D723B4"/>
    <w:rsid w:val="00D72C50"/>
    <w:rsid w:val="00D80D6B"/>
    <w:rsid w:val="00D837B6"/>
    <w:rsid w:val="00D90950"/>
    <w:rsid w:val="00DA69DF"/>
    <w:rsid w:val="00DB15EF"/>
    <w:rsid w:val="00DB33F8"/>
    <w:rsid w:val="00DD050C"/>
    <w:rsid w:val="00DD2BA5"/>
    <w:rsid w:val="00DD38E2"/>
    <w:rsid w:val="00E02309"/>
    <w:rsid w:val="00E0252C"/>
    <w:rsid w:val="00E1019D"/>
    <w:rsid w:val="00E13110"/>
    <w:rsid w:val="00E14A31"/>
    <w:rsid w:val="00E16FCC"/>
    <w:rsid w:val="00E21242"/>
    <w:rsid w:val="00E22578"/>
    <w:rsid w:val="00E24DF1"/>
    <w:rsid w:val="00E431ED"/>
    <w:rsid w:val="00E504B2"/>
    <w:rsid w:val="00E55C88"/>
    <w:rsid w:val="00E60ED3"/>
    <w:rsid w:val="00E64FF5"/>
    <w:rsid w:val="00E72515"/>
    <w:rsid w:val="00E759D0"/>
    <w:rsid w:val="00E86993"/>
    <w:rsid w:val="00E8733C"/>
    <w:rsid w:val="00E907EC"/>
    <w:rsid w:val="00EA398C"/>
    <w:rsid w:val="00EA5421"/>
    <w:rsid w:val="00EB131D"/>
    <w:rsid w:val="00EB3492"/>
    <w:rsid w:val="00EB34FC"/>
    <w:rsid w:val="00EB5816"/>
    <w:rsid w:val="00ED0EA9"/>
    <w:rsid w:val="00EF65BB"/>
    <w:rsid w:val="00EF77DF"/>
    <w:rsid w:val="00F0270A"/>
    <w:rsid w:val="00F1174D"/>
    <w:rsid w:val="00F11BEF"/>
    <w:rsid w:val="00F208B5"/>
    <w:rsid w:val="00F258E7"/>
    <w:rsid w:val="00F26BFB"/>
    <w:rsid w:val="00F31B84"/>
    <w:rsid w:val="00F54C68"/>
    <w:rsid w:val="00F631EC"/>
    <w:rsid w:val="00F64C22"/>
    <w:rsid w:val="00F64FA7"/>
    <w:rsid w:val="00F726D4"/>
    <w:rsid w:val="00F72E18"/>
    <w:rsid w:val="00F74D19"/>
    <w:rsid w:val="00F80053"/>
    <w:rsid w:val="00F81856"/>
    <w:rsid w:val="00FA02C7"/>
    <w:rsid w:val="00FA4186"/>
    <w:rsid w:val="00FC0531"/>
    <w:rsid w:val="00FC0552"/>
    <w:rsid w:val="00FC13F0"/>
    <w:rsid w:val="00FC30F8"/>
    <w:rsid w:val="00FC601A"/>
    <w:rsid w:val="00FD02CE"/>
    <w:rsid w:val="00FD0FB7"/>
    <w:rsid w:val="00FD4DA3"/>
    <w:rsid w:val="00FD6D73"/>
    <w:rsid w:val="00FD7F4A"/>
    <w:rsid w:val="00FE02A5"/>
    <w:rsid w:val="00FE38E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00F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84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E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E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E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go.hoffstadt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Hugo Hoffstadt</cp:lastModifiedBy>
  <cp:revision>12</cp:revision>
  <dcterms:created xsi:type="dcterms:W3CDTF">2021-12-21T10:03:00Z</dcterms:created>
  <dcterms:modified xsi:type="dcterms:W3CDTF">2022-01-09T15:39:00Z</dcterms:modified>
</cp:coreProperties>
</file>