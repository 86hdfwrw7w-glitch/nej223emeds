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204"/>
        <w:gridCol w:w="135"/>
        <w:gridCol w:w="168"/>
        <w:gridCol w:w="284"/>
        <w:gridCol w:w="29"/>
        <w:gridCol w:w="122"/>
        <w:gridCol w:w="20"/>
        <w:gridCol w:w="886"/>
        <w:gridCol w:w="17"/>
        <w:gridCol w:w="89"/>
        <w:gridCol w:w="1843"/>
      </w:tblGrid>
      <w:tr w:rsidR="002508C2" w:rsidRPr="00252C56" w14:paraId="5DF08F91" w14:textId="77777777" w:rsidTr="00552DD7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1DD220E" w14:textId="1BBE6FBE" w:rsidR="002508C2" w:rsidRPr="00252C56" w:rsidRDefault="00D33B43" w:rsidP="00252C56">
            <w:pPr>
              <w:jc w:val="center"/>
              <w:rPr>
                <w:rFonts w:ascii="Georgia" w:hAnsi="Georgia"/>
              </w:rPr>
            </w:pPr>
            <w:r w:rsidRPr="00252C56">
              <w:rPr>
                <w:rFonts w:ascii="Georgia" w:hAnsi="Georgia"/>
                <w:b/>
                <w:smallCaps/>
                <w:sz w:val="48"/>
                <w:szCs w:val="32"/>
              </w:rPr>
              <w:t>Carlo</w:t>
            </w:r>
            <w:r w:rsidR="00A26D0D" w:rsidRPr="00252C56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252C56">
              <w:rPr>
                <w:rFonts w:ascii="Georgia" w:hAnsi="Georgia"/>
                <w:b/>
                <w:smallCaps/>
                <w:sz w:val="48"/>
                <w:szCs w:val="32"/>
              </w:rPr>
              <w:t>Köster</w:t>
            </w:r>
            <w:r w:rsidR="008050E4" w:rsidRPr="00252C56">
              <w:rPr>
                <w:rFonts w:ascii="Georgia" w:hAnsi="Georgia"/>
                <w:sz w:val="44"/>
                <w:szCs w:val="64"/>
              </w:rPr>
              <w:br/>
            </w:r>
            <w:r w:rsidR="0041561D" w:rsidRPr="00252C56">
              <w:rPr>
                <w:rFonts w:ascii="Georgia" w:hAnsi="Georgia"/>
                <w:sz w:val="20"/>
              </w:rPr>
              <w:t>Kettelerstraße 49,</w:t>
            </w:r>
            <w:r w:rsidR="00853438" w:rsidRPr="00252C56">
              <w:rPr>
                <w:rFonts w:ascii="Georgia" w:hAnsi="Georgia"/>
                <w:sz w:val="20"/>
              </w:rPr>
              <w:t xml:space="preserve"> </w:t>
            </w:r>
            <w:r w:rsidR="0041561D" w:rsidRPr="00252C56">
              <w:rPr>
                <w:rFonts w:ascii="Georgia" w:hAnsi="Georgia"/>
                <w:sz w:val="20"/>
              </w:rPr>
              <w:t>59759 Arnsberg</w:t>
            </w:r>
          </w:p>
          <w:p w14:paraId="722A5AF6" w14:textId="4885258B" w:rsidR="008050E4" w:rsidRPr="00252C56" w:rsidRDefault="002B2091" w:rsidP="00552DD7">
            <w:pPr>
              <w:jc w:val="center"/>
              <w:rPr>
                <w:rFonts w:ascii="Georgia" w:hAnsi="Georgia"/>
              </w:rPr>
            </w:pPr>
            <w:r w:rsidRPr="00252C56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52C56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52C5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 xml:space="preserve">172 </w:t>
            </w:r>
            <w:r w:rsidR="00A31812" w:rsidRPr="00252C56">
              <w:rPr>
                <w:rFonts w:ascii="Georgia" w:hAnsi="Georgia" w:cs="Georgia"/>
                <w:color w:val="000000"/>
                <w:sz w:val="20"/>
              </w:rPr>
              <w:t xml:space="preserve">/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 xml:space="preserve">37 89 825 </w:t>
            </w:r>
            <w:r w:rsidR="008050E4" w:rsidRPr="00252C5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carlo</w:t>
            </w:r>
            <w:r w:rsidR="00B848CF" w:rsidRPr="00252C56">
              <w:rPr>
                <w:rFonts w:ascii="Georgia" w:hAnsi="Georgia" w:cs="Georgia"/>
                <w:color w:val="000000"/>
                <w:sz w:val="20"/>
              </w:rPr>
              <w:t>koester@outlook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.</w:t>
            </w:r>
            <w:r w:rsidR="00B848CF" w:rsidRPr="00252C56">
              <w:rPr>
                <w:rFonts w:ascii="Georgia" w:hAnsi="Georgia" w:cs="Georgia"/>
                <w:color w:val="000000"/>
                <w:sz w:val="20"/>
              </w:rPr>
              <w:t>de</w:t>
            </w:r>
            <w:r w:rsidRPr="00252C5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52C5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07.11.2000 in Arnsberg</w:t>
            </w:r>
          </w:p>
        </w:tc>
      </w:tr>
      <w:tr w:rsidR="00D74BF2" w:rsidRPr="00252C56" w14:paraId="68B0F5E9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8DEC5A" w14:textId="77777777" w:rsidR="00D74BF2" w:rsidRPr="00252C56" w:rsidRDefault="00D74BF2" w:rsidP="00252C56">
            <w:pPr>
              <w:pStyle w:val="BERSCHRIFT"/>
              <w:jc w:val="center"/>
              <w:rPr>
                <w:sz w:val="28"/>
              </w:rPr>
            </w:pPr>
            <w:r w:rsidRPr="00252C56">
              <w:rPr>
                <w:sz w:val="28"/>
              </w:rPr>
              <w:t>Praxiserfahrungen</w:t>
            </w:r>
          </w:p>
        </w:tc>
      </w:tr>
      <w:tr w:rsidR="00A56364" w:rsidRPr="00252C56" w14:paraId="5B4B8F15" w14:textId="77777777" w:rsidTr="00F73CA3">
        <w:trPr>
          <w:trHeight w:val="340"/>
        </w:trPr>
        <w:tc>
          <w:tcPr>
            <w:tcW w:w="7069" w:type="dxa"/>
            <w:gridSpan w:val="7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2A8067" w14:textId="3903CE9C" w:rsidR="00A56364" w:rsidRPr="00252C56" w:rsidRDefault="004C17A6" w:rsidP="00F73CA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RSM Ebner Stolz </w:t>
            </w:r>
            <w:r w:rsidR="00DF561E">
              <w:rPr>
                <w:rFonts w:ascii="Georgia" w:hAnsi="Georgia"/>
                <w:b/>
                <w:smallCaps/>
                <w:sz w:val="23"/>
                <w:szCs w:val="23"/>
              </w:rPr>
              <w:t>Management Consultants GmbH</w:t>
            </w:r>
          </w:p>
        </w:tc>
        <w:tc>
          <w:tcPr>
            <w:tcW w:w="2855" w:type="dxa"/>
            <w:gridSpan w:val="5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D8CBD6B" w14:textId="05134893" w:rsidR="00A56364" w:rsidRPr="00252C56" w:rsidRDefault="00DF561E" w:rsidP="00F73C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A56364" w:rsidRPr="00252C56" w14:paraId="67393F6D" w14:textId="77777777" w:rsidTr="00F73CA3">
        <w:trPr>
          <w:trHeight w:val="20"/>
        </w:trPr>
        <w:tc>
          <w:tcPr>
            <w:tcW w:w="8081" w:type="dxa"/>
            <w:gridSpan w:val="11"/>
            <w:shd w:val="clear" w:color="auto" w:fill="auto"/>
            <w:vAlign w:val="bottom"/>
          </w:tcPr>
          <w:p w14:paraId="7CBCF0F7" w14:textId="584D03EC" w:rsidR="00A56364" w:rsidRPr="00252C56" w:rsidRDefault="00A56364" w:rsidP="00F73CA3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Praktikant im Management Consulting (geplant, Vertrag bereits unterzeichnet)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777539D9" w14:textId="44C96F82" w:rsidR="00A56364" w:rsidRPr="00252C56" w:rsidRDefault="00A56364" w:rsidP="00F73CA3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</w:t>
            </w:r>
            <w:r w:rsidR="00DF561E">
              <w:rPr>
                <w:rFonts w:ascii="Georgia" w:hAnsi="Georgia"/>
                <w:sz w:val="18"/>
              </w:rPr>
              <w:t>4</w:t>
            </w:r>
            <w:r w:rsidRPr="00252C56">
              <w:rPr>
                <w:rFonts w:ascii="Georgia" w:hAnsi="Georgia"/>
                <w:sz w:val="18"/>
              </w:rPr>
              <w:t>/2025 – 0</w:t>
            </w:r>
            <w:r w:rsidR="00DF561E">
              <w:rPr>
                <w:rFonts w:ascii="Georgia" w:hAnsi="Georgia"/>
                <w:sz w:val="18"/>
              </w:rPr>
              <w:t>6</w:t>
            </w:r>
            <w:r w:rsidRPr="00252C56">
              <w:rPr>
                <w:rFonts w:ascii="Georgia" w:hAnsi="Georgia"/>
                <w:sz w:val="18"/>
              </w:rPr>
              <w:t>/2025</w:t>
            </w:r>
          </w:p>
        </w:tc>
      </w:tr>
      <w:tr w:rsidR="00A56364" w:rsidRPr="00252C56" w14:paraId="1F236AF1" w14:textId="77777777" w:rsidTr="00A56364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A4333B5" w14:textId="4871D1D4" w:rsidR="00A56364" w:rsidRPr="00252C56" w:rsidRDefault="00A56364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 w:rsidRPr="00252C56">
              <w:rPr>
                <w:sz w:val="18"/>
              </w:rPr>
              <w:t xml:space="preserve">Unterstützung von </w:t>
            </w:r>
            <w:r w:rsidR="00D53AD3">
              <w:rPr>
                <w:sz w:val="18"/>
              </w:rPr>
              <w:t>Restrukturierungsp</w:t>
            </w:r>
            <w:r w:rsidRPr="00252C56">
              <w:rPr>
                <w:sz w:val="18"/>
              </w:rPr>
              <w:t>rojekten</w:t>
            </w:r>
          </w:p>
        </w:tc>
      </w:tr>
      <w:tr w:rsidR="00D74BF2" w:rsidRPr="00252C56" w14:paraId="7F28F2D1" w14:textId="77777777" w:rsidTr="00A56364">
        <w:trPr>
          <w:trHeight w:val="340"/>
        </w:trPr>
        <w:tc>
          <w:tcPr>
            <w:tcW w:w="7069" w:type="dxa"/>
            <w:gridSpan w:val="7"/>
            <w:shd w:val="clear" w:color="auto" w:fill="auto"/>
            <w:vAlign w:val="bottom"/>
          </w:tcPr>
          <w:p w14:paraId="67D6D4D7" w14:textId="2DA6A57F" w:rsidR="00D74BF2" w:rsidRPr="00252C56" w:rsidRDefault="009504AA" w:rsidP="00252C56">
            <w:pPr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KPMG AG Wirtschaftsprüfungsgesellschaft</w:t>
            </w:r>
          </w:p>
        </w:tc>
        <w:tc>
          <w:tcPr>
            <w:tcW w:w="2855" w:type="dxa"/>
            <w:gridSpan w:val="5"/>
            <w:shd w:val="clear" w:color="auto" w:fill="auto"/>
            <w:vAlign w:val="bottom"/>
          </w:tcPr>
          <w:p w14:paraId="37B03D35" w14:textId="33ECB9F4" w:rsidR="00D74BF2" w:rsidRPr="00252C56" w:rsidRDefault="009E1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D74BF2" w:rsidRPr="00252C56" w14:paraId="68664C7E" w14:textId="77777777" w:rsidTr="007E01E4">
        <w:trPr>
          <w:trHeight w:val="20"/>
        </w:trPr>
        <w:tc>
          <w:tcPr>
            <w:tcW w:w="7089" w:type="dxa"/>
            <w:gridSpan w:val="8"/>
            <w:shd w:val="clear" w:color="auto" w:fill="auto"/>
            <w:vAlign w:val="bottom"/>
          </w:tcPr>
          <w:p w14:paraId="60F83096" w14:textId="2446CA67" w:rsidR="00D74BF2" w:rsidRPr="00252C56" w:rsidRDefault="00C301AF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Praktik</w:t>
            </w:r>
            <w:r w:rsidR="001F08DE" w:rsidRPr="00252C56">
              <w:rPr>
                <w:rFonts w:ascii="Georgia" w:hAnsi="Georgia"/>
                <w:sz w:val="18"/>
              </w:rPr>
              <w:t>ant</w:t>
            </w:r>
            <w:r w:rsidRPr="00252C56">
              <w:rPr>
                <w:rFonts w:ascii="Georgia" w:hAnsi="Georgia"/>
                <w:sz w:val="18"/>
              </w:rPr>
              <w:t xml:space="preserve"> im </w:t>
            </w:r>
            <w:r w:rsidR="00DF561E">
              <w:rPr>
                <w:rFonts w:ascii="Georgia" w:hAnsi="Georgia"/>
                <w:sz w:val="18"/>
              </w:rPr>
              <w:t xml:space="preserve">Bereich </w:t>
            </w:r>
            <w:r w:rsidR="00C728AA">
              <w:rPr>
                <w:rFonts w:ascii="Georgia" w:hAnsi="Georgia"/>
                <w:sz w:val="18"/>
              </w:rPr>
              <w:t xml:space="preserve">Audit </w:t>
            </w:r>
            <w:r w:rsidR="00DF561E">
              <w:rPr>
                <w:rFonts w:ascii="Georgia" w:hAnsi="Georgia"/>
                <w:sz w:val="18"/>
              </w:rPr>
              <w:t>Regulatory Advisory</w:t>
            </w:r>
          </w:p>
        </w:tc>
        <w:tc>
          <w:tcPr>
            <w:tcW w:w="2835" w:type="dxa"/>
            <w:gridSpan w:val="4"/>
            <w:shd w:val="clear" w:color="auto" w:fill="auto"/>
            <w:vAlign w:val="bottom"/>
          </w:tcPr>
          <w:p w14:paraId="2C6CE3A7" w14:textId="09F379C0" w:rsidR="00D74BF2" w:rsidRPr="00252C56" w:rsidRDefault="00A5673B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</w:t>
            </w:r>
            <w:r w:rsidR="00D74BF2" w:rsidRPr="00252C56">
              <w:rPr>
                <w:rFonts w:ascii="Georgia" w:hAnsi="Georgia"/>
                <w:sz w:val="18"/>
              </w:rPr>
              <w:t>1/202</w:t>
            </w:r>
            <w:r w:rsidRPr="00252C56">
              <w:rPr>
                <w:rFonts w:ascii="Georgia" w:hAnsi="Georgia"/>
                <w:sz w:val="18"/>
              </w:rPr>
              <w:t>5</w:t>
            </w:r>
            <w:r w:rsidR="00D74BF2" w:rsidRPr="00252C56">
              <w:rPr>
                <w:rFonts w:ascii="Georgia" w:hAnsi="Georgia"/>
                <w:sz w:val="18"/>
              </w:rPr>
              <w:t xml:space="preserve"> – </w:t>
            </w:r>
            <w:r w:rsidR="00A61DE4" w:rsidRPr="007E01E4">
              <w:rPr>
                <w:rFonts w:ascii="Georgia" w:hAnsi="Georgia"/>
                <w:sz w:val="18"/>
                <w:highlight w:val="yellow"/>
              </w:rPr>
              <w:t>0</w:t>
            </w:r>
            <w:r w:rsidRPr="007E01E4">
              <w:rPr>
                <w:rFonts w:ascii="Georgia" w:hAnsi="Georgia"/>
                <w:sz w:val="18"/>
                <w:highlight w:val="yellow"/>
              </w:rPr>
              <w:t>3</w:t>
            </w:r>
            <w:r w:rsidR="00A61DE4" w:rsidRPr="007E01E4">
              <w:rPr>
                <w:rFonts w:ascii="Georgia" w:hAnsi="Georgia"/>
                <w:sz w:val="18"/>
                <w:highlight w:val="yellow"/>
              </w:rPr>
              <w:t>/202</w:t>
            </w:r>
            <w:r w:rsidRPr="007E01E4">
              <w:rPr>
                <w:rFonts w:ascii="Georgia" w:hAnsi="Georgia"/>
                <w:sz w:val="18"/>
                <w:highlight w:val="yellow"/>
              </w:rPr>
              <w:t>5</w:t>
            </w:r>
            <w:r w:rsidR="007E01E4">
              <w:rPr>
                <w:rFonts w:ascii="Georgia" w:hAnsi="Georgia"/>
                <w:sz w:val="18"/>
                <w:highlight w:val="yellow"/>
              </w:rPr>
              <w:t>_</w:t>
            </w:r>
            <w:r w:rsidR="007E01E4" w:rsidRPr="007E01E4">
              <w:rPr>
                <w:rFonts w:ascii="Georgia" w:hAnsi="Georgia"/>
                <w:sz w:val="18"/>
                <w:highlight w:val="yellow"/>
              </w:rPr>
              <w:t>heute</w:t>
            </w:r>
          </w:p>
        </w:tc>
      </w:tr>
      <w:tr w:rsidR="008D7A54" w:rsidRPr="00252C56" w14:paraId="7F280414" w14:textId="77777777" w:rsidTr="00304F66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46AD5D54" w14:textId="1F068E51" w:rsidR="002B050C" w:rsidRDefault="008D7A54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 w:rsidRPr="00252C56">
              <w:rPr>
                <w:sz w:val="18"/>
              </w:rPr>
              <w:t>Unterstützung von Quality Assessment</w:t>
            </w:r>
            <w:r w:rsidR="002B050C">
              <w:rPr>
                <w:sz w:val="18"/>
              </w:rPr>
              <w:t xml:space="preserve">-Projekten </w:t>
            </w:r>
            <w:r w:rsidR="00DF561E">
              <w:rPr>
                <w:sz w:val="18"/>
              </w:rPr>
              <w:t xml:space="preserve">eines deutschen Handelskonzerns und </w:t>
            </w:r>
            <w:r w:rsidR="00116C29">
              <w:rPr>
                <w:sz w:val="18"/>
              </w:rPr>
              <w:t xml:space="preserve">eines </w:t>
            </w:r>
            <w:r w:rsidR="00DF561E">
              <w:rPr>
                <w:sz w:val="18"/>
              </w:rPr>
              <w:t>DAX40-Mandanten</w:t>
            </w:r>
          </w:p>
          <w:p w14:paraId="4C0AFC84" w14:textId="6CFB2AD9" w:rsidR="002B050C" w:rsidRPr="002B050C" w:rsidRDefault="000C6A67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>
              <w:rPr>
                <w:sz w:val="18"/>
              </w:rPr>
              <w:t>Durchführung von Mandanten-Interviews und Erarbeitung geeigneter Maßnahmen zur Optimierung d</w:t>
            </w:r>
            <w:r w:rsidR="00EC07F5">
              <w:rPr>
                <w:sz w:val="18"/>
              </w:rPr>
              <w:t>es</w:t>
            </w:r>
            <w:r w:rsidR="00463D78">
              <w:rPr>
                <w:sz w:val="18"/>
              </w:rPr>
              <w:t xml:space="preserve"> internen Kontrollsystems bzgl. Risk Compliance</w:t>
            </w:r>
          </w:p>
          <w:p w14:paraId="152D1FC2" w14:textId="13959719" w:rsidR="0070175B" w:rsidRPr="00252C56" w:rsidRDefault="00B9064A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 w:rsidRPr="005A063D">
              <w:rPr>
                <w:sz w:val="18"/>
                <w:highlight w:val="yellow"/>
              </w:rPr>
              <w:t>„Praktikanten Aufgaben… Slides, Dokumentation</w:t>
            </w:r>
            <w:proofErr w:type="gramStart"/>
            <w:r w:rsidR="005A063D">
              <w:rPr>
                <w:sz w:val="18"/>
                <w:highlight w:val="yellow"/>
              </w:rPr>
              <w:t>“</w:t>
            </w:r>
            <w:proofErr w:type="gramEnd"/>
            <w:r w:rsidR="005A063D" w:rsidRPr="005A063D">
              <w:rPr>
                <w:sz w:val="18"/>
                <w:highlight w:val="yellow"/>
              </w:rPr>
              <w:t xml:space="preserve"> weil noch am Anfang </w:t>
            </w:r>
            <w:r w:rsidR="005A063D">
              <w:rPr>
                <w:sz w:val="18"/>
                <w:highlight w:val="yellow"/>
              </w:rPr>
              <w:t xml:space="preserve">– </w:t>
            </w:r>
            <w:r w:rsidR="005A063D" w:rsidRPr="005A063D">
              <w:rPr>
                <w:sz w:val="18"/>
                <w:highlight w:val="yellow"/>
              </w:rPr>
              <w:t>was schreiben?</w:t>
            </w:r>
          </w:p>
        </w:tc>
      </w:tr>
      <w:tr w:rsidR="00D74BF2" w:rsidRPr="00252C56" w14:paraId="1D1788E7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668ADD3C" w14:textId="6357D71F" w:rsidR="00D74BF2" w:rsidRPr="00252C56" w:rsidRDefault="00D74BF2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Lidl </w:t>
            </w:r>
            <w:r w:rsidR="00F41FFE"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Dienstleistung</w:t>
            </w:r>
            <w:r w:rsidR="002E1985"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s GmbH &amp; Co. KG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78562D5F" w14:textId="3E0CE638" w:rsidR="00D74BF2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52C56">
              <w:rPr>
                <w:iCs w:val="0"/>
                <w:smallCaps/>
                <w:sz w:val="23"/>
                <w:szCs w:val="23"/>
              </w:rPr>
              <w:t>Bad Wimpfen</w:t>
            </w:r>
          </w:p>
        </w:tc>
      </w:tr>
      <w:tr w:rsidR="00D74BF2" w:rsidRPr="00252C56" w14:paraId="1A758D81" w14:textId="77777777" w:rsidTr="00A459F3">
        <w:trPr>
          <w:trHeight w:val="20"/>
        </w:trPr>
        <w:tc>
          <w:tcPr>
            <w:tcW w:w="6918" w:type="dxa"/>
            <w:gridSpan w:val="5"/>
            <w:shd w:val="clear" w:color="auto" w:fill="auto"/>
            <w:vAlign w:val="bottom"/>
          </w:tcPr>
          <w:p w14:paraId="2AEBD545" w14:textId="7BE0E6E1" w:rsidR="00D74BF2" w:rsidRPr="00252C56" w:rsidRDefault="00F54F11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 xml:space="preserve">Interner </w:t>
            </w:r>
            <w:r w:rsidR="00C301AF" w:rsidRPr="00252C56">
              <w:rPr>
                <w:i w:val="0"/>
                <w:iCs w:val="0"/>
                <w:sz w:val="18"/>
              </w:rPr>
              <w:t>Auditor</w:t>
            </w:r>
            <w:r w:rsidR="00F41FFE" w:rsidRPr="00252C56">
              <w:rPr>
                <w:i w:val="0"/>
                <w:iCs w:val="0"/>
                <w:sz w:val="18"/>
              </w:rPr>
              <w:t xml:space="preserve"> </w:t>
            </w:r>
            <w:r w:rsidR="006C2EB8" w:rsidRPr="00252C56">
              <w:rPr>
                <w:i w:val="0"/>
                <w:iCs w:val="0"/>
                <w:sz w:val="18"/>
              </w:rPr>
              <w:t>für Filialrevisionen und Sonderthemen</w:t>
            </w:r>
          </w:p>
        </w:tc>
        <w:tc>
          <w:tcPr>
            <w:tcW w:w="3006" w:type="dxa"/>
            <w:gridSpan w:val="7"/>
            <w:shd w:val="clear" w:color="auto" w:fill="auto"/>
            <w:vAlign w:val="bottom"/>
          </w:tcPr>
          <w:p w14:paraId="34617941" w14:textId="339EF8AC" w:rsidR="00D74BF2" w:rsidRPr="00252C56" w:rsidRDefault="00D74BF2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10/20</w:t>
            </w:r>
            <w:r w:rsidR="00EB0677" w:rsidRPr="00252C56">
              <w:rPr>
                <w:i w:val="0"/>
                <w:iCs w:val="0"/>
                <w:sz w:val="18"/>
              </w:rPr>
              <w:t>22</w:t>
            </w:r>
            <w:r w:rsidRPr="00252C56">
              <w:rPr>
                <w:i w:val="0"/>
                <w:iCs w:val="0"/>
                <w:sz w:val="18"/>
              </w:rPr>
              <w:t xml:space="preserve"> – </w:t>
            </w:r>
            <w:r w:rsidR="0055755A" w:rsidRPr="00252C56">
              <w:rPr>
                <w:i w:val="0"/>
                <w:iCs w:val="0"/>
                <w:sz w:val="18"/>
              </w:rPr>
              <w:t>09</w:t>
            </w:r>
            <w:r w:rsidRPr="00252C56">
              <w:rPr>
                <w:i w:val="0"/>
                <w:iCs w:val="0"/>
                <w:sz w:val="18"/>
              </w:rPr>
              <w:t>/202</w:t>
            </w:r>
            <w:r w:rsidR="00EB0677" w:rsidRPr="00252C56">
              <w:rPr>
                <w:i w:val="0"/>
                <w:iCs w:val="0"/>
                <w:sz w:val="18"/>
              </w:rPr>
              <w:t>4</w:t>
            </w:r>
          </w:p>
        </w:tc>
      </w:tr>
      <w:tr w:rsidR="009E1A57" w:rsidRPr="00252C56" w14:paraId="0B1A6CB8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2027251A" w14:textId="0B532FCB" w:rsidR="009E1A57" w:rsidRDefault="002647D0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 w:rsidRPr="00252C56">
              <w:rPr>
                <w:sz w:val="18"/>
              </w:rPr>
              <w:t xml:space="preserve">Eigenständige </w:t>
            </w:r>
            <w:r w:rsidR="0014077C" w:rsidRPr="00252C56">
              <w:rPr>
                <w:sz w:val="18"/>
              </w:rPr>
              <w:t>Erstellung von g</w:t>
            </w:r>
            <w:r w:rsidR="00644C47" w:rsidRPr="00252C56">
              <w:rPr>
                <w:sz w:val="18"/>
              </w:rPr>
              <w:t>esamtheitliche</w:t>
            </w:r>
            <w:r w:rsidR="0014077C" w:rsidRPr="00252C56">
              <w:rPr>
                <w:sz w:val="18"/>
              </w:rPr>
              <w:t>n</w:t>
            </w:r>
            <w:r w:rsidR="00644C47" w:rsidRPr="00252C56">
              <w:rPr>
                <w:sz w:val="18"/>
              </w:rPr>
              <w:t xml:space="preserve"> Prozessanalyse</w:t>
            </w:r>
            <w:r w:rsidR="0014077C" w:rsidRPr="00252C56">
              <w:rPr>
                <w:sz w:val="18"/>
              </w:rPr>
              <w:t>n</w:t>
            </w:r>
            <w:r w:rsidR="00644C47" w:rsidRPr="00252C56">
              <w:rPr>
                <w:sz w:val="18"/>
              </w:rPr>
              <w:t xml:space="preserve"> </w:t>
            </w:r>
            <w:r w:rsidR="0066288E" w:rsidRPr="00252C56">
              <w:rPr>
                <w:sz w:val="18"/>
              </w:rPr>
              <w:t xml:space="preserve">zur Verbesserung der </w:t>
            </w:r>
            <w:r w:rsidR="0069684A" w:rsidRPr="00252C56">
              <w:rPr>
                <w:sz w:val="18"/>
              </w:rPr>
              <w:t>Kundenzufriedenheit und der</w:t>
            </w:r>
            <w:r w:rsidR="006C3012" w:rsidRPr="00252C56">
              <w:rPr>
                <w:sz w:val="18"/>
              </w:rPr>
              <w:t xml:space="preserve"> </w:t>
            </w:r>
            <w:r w:rsidR="0069684A" w:rsidRPr="00252C56">
              <w:rPr>
                <w:sz w:val="18"/>
              </w:rPr>
              <w:t>Arbeitse</w:t>
            </w:r>
            <w:r w:rsidR="00FD0FC8" w:rsidRPr="00252C56">
              <w:rPr>
                <w:sz w:val="18"/>
              </w:rPr>
              <w:t>ffizienz</w:t>
            </w:r>
            <w:r w:rsidR="00555C62" w:rsidRPr="00252C56">
              <w:rPr>
                <w:sz w:val="18"/>
              </w:rPr>
              <w:t xml:space="preserve"> </w:t>
            </w:r>
            <w:r w:rsidR="00840794">
              <w:rPr>
                <w:sz w:val="18"/>
              </w:rPr>
              <w:t>von</w:t>
            </w:r>
            <w:r w:rsidR="00555C62" w:rsidRPr="00252C56">
              <w:rPr>
                <w:sz w:val="18"/>
              </w:rPr>
              <w:t xml:space="preserve"> Filiale</w:t>
            </w:r>
            <w:r w:rsidR="005C1512" w:rsidRPr="00252C56">
              <w:rPr>
                <w:sz w:val="18"/>
              </w:rPr>
              <w:t>n mit bis zu 480T€ Wochenumsatz</w:t>
            </w:r>
          </w:p>
          <w:p w14:paraId="33E8C91E" w14:textId="01E56386" w:rsidR="00EB04DF" w:rsidRPr="00252C56" w:rsidRDefault="00AE49B7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>
              <w:rPr>
                <w:sz w:val="18"/>
              </w:rPr>
              <w:t xml:space="preserve">Abstimmung von </w:t>
            </w:r>
            <w:r w:rsidR="00975905">
              <w:rPr>
                <w:sz w:val="18"/>
              </w:rPr>
              <w:t xml:space="preserve">&gt;95 </w:t>
            </w:r>
            <w:r w:rsidR="00202FC7">
              <w:rPr>
                <w:sz w:val="18"/>
              </w:rPr>
              <w:t>Prüfungs</w:t>
            </w:r>
            <w:r w:rsidR="00975905">
              <w:rPr>
                <w:sz w:val="18"/>
              </w:rPr>
              <w:t>berichten</w:t>
            </w:r>
            <w:r w:rsidR="00202FC7">
              <w:rPr>
                <w:sz w:val="18"/>
              </w:rPr>
              <w:t xml:space="preserve"> </w:t>
            </w:r>
            <w:r w:rsidR="00093C33">
              <w:rPr>
                <w:sz w:val="18"/>
              </w:rPr>
              <w:t>mit de</w:t>
            </w:r>
            <w:r w:rsidR="00202FC7">
              <w:rPr>
                <w:sz w:val="18"/>
              </w:rPr>
              <w:t xml:space="preserve">r </w:t>
            </w:r>
            <w:r w:rsidR="00093C33">
              <w:rPr>
                <w:sz w:val="18"/>
              </w:rPr>
              <w:t>Bereichsleitung</w:t>
            </w:r>
            <w:r w:rsidR="00224C5A">
              <w:rPr>
                <w:sz w:val="18"/>
              </w:rPr>
              <w:t xml:space="preserve"> </w:t>
            </w:r>
            <w:r w:rsidR="00093C33">
              <w:rPr>
                <w:sz w:val="18"/>
              </w:rPr>
              <w:t xml:space="preserve">zur </w:t>
            </w:r>
            <w:r w:rsidR="0070175B">
              <w:rPr>
                <w:sz w:val="18"/>
              </w:rPr>
              <w:t>Optimierung</w:t>
            </w:r>
            <w:r w:rsidR="00093C33">
              <w:rPr>
                <w:sz w:val="18"/>
              </w:rPr>
              <w:t xml:space="preserve"> </w:t>
            </w:r>
            <w:r w:rsidR="00224C5A">
              <w:rPr>
                <w:sz w:val="18"/>
              </w:rPr>
              <w:t>zukünftige</w:t>
            </w:r>
            <w:r w:rsidR="00093C33">
              <w:rPr>
                <w:sz w:val="18"/>
              </w:rPr>
              <w:t xml:space="preserve">r </w:t>
            </w:r>
            <w:r w:rsidR="00224C5A">
              <w:rPr>
                <w:sz w:val="18"/>
              </w:rPr>
              <w:t>Vertriebsprozesse</w:t>
            </w:r>
          </w:p>
          <w:p w14:paraId="11FBFCB5" w14:textId="4A26518A" w:rsidR="009E1A57" w:rsidRPr="00252C56" w:rsidRDefault="00E3205F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>
              <w:rPr>
                <w:sz w:val="18"/>
              </w:rPr>
              <w:t>Verantwortung</w:t>
            </w:r>
            <w:r w:rsidR="009E1A57" w:rsidRPr="00252C56">
              <w:rPr>
                <w:sz w:val="18"/>
              </w:rPr>
              <w:t xml:space="preserve"> eines </w:t>
            </w:r>
            <w:r w:rsidR="00E348C0" w:rsidRPr="00252C56">
              <w:rPr>
                <w:sz w:val="18"/>
              </w:rPr>
              <w:t>Kostensenkungs-</w:t>
            </w:r>
            <w:r w:rsidR="009E1A57" w:rsidRPr="00252C56">
              <w:rPr>
                <w:sz w:val="18"/>
              </w:rPr>
              <w:t xml:space="preserve">Projekts </w:t>
            </w:r>
            <w:r w:rsidR="00E348C0" w:rsidRPr="00252C56">
              <w:rPr>
                <w:sz w:val="18"/>
              </w:rPr>
              <w:t xml:space="preserve">in </w:t>
            </w:r>
            <w:r w:rsidR="009E1A57" w:rsidRPr="00252C56">
              <w:rPr>
                <w:sz w:val="18"/>
              </w:rPr>
              <w:t>Vertriebsge</w:t>
            </w:r>
            <w:r w:rsidR="00A62DC0" w:rsidRPr="00252C56">
              <w:rPr>
                <w:sz w:val="18"/>
              </w:rPr>
              <w:t xml:space="preserve">sellschaft </w:t>
            </w:r>
            <w:r w:rsidR="00D2090A" w:rsidRPr="00252C56">
              <w:rPr>
                <w:sz w:val="18"/>
              </w:rPr>
              <w:t xml:space="preserve">mit </w:t>
            </w:r>
            <w:r w:rsidR="009E1A57" w:rsidRPr="00252C56">
              <w:rPr>
                <w:sz w:val="18"/>
              </w:rPr>
              <w:t>91 Filialen</w:t>
            </w:r>
            <w:r w:rsidR="00A45584" w:rsidRPr="00252C56">
              <w:rPr>
                <w:sz w:val="18"/>
              </w:rPr>
              <w:t xml:space="preserve"> </w:t>
            </w:r>
            <w:r w:rsidR="009A6BFC" w:rsidRPr="00252C56">
              <w:rPr>
                <w:sz w:val="18"/>
              </w:rPr>
              <w:t>mit dem Ausblick die</w:t>
            </w:r>
            <w:r w:rsidR="009E1A57" w:rsidRPr="00252C56">
              <w:rPr>
                <w:sz w:val="18"/>
              </w:rPr>
              <w:t xml:space="preserve"> jährlichen Entsorgungskosten </w:t>
            </w:r>
            <w:r w:rsidR="00354DA9" w:rsidRPr="00252C56">
              <w:rPr>
                <w:sz w:val="18"/>
              </w:rPr>
              <w:t>eines</w:t>
            </w:r>
            <w:r w:rsidR="00A45584" w:rsidRPr="00252C56">
              <w:rPr>
                <w:sz w:val="18"/>
              </w:rPr>
              <w:t xml:space="preserve"> Zentrallagers </w:t>
            </w:r>
            <w:r w:rsidR="009E1A57" w:rsidRPr="00252C56">
              <w:rPr>
                <w:sz w:val="18"/>
              </w:rPr>
              <w:t xml:space="preserve">um ca. 18T€ </w:t>
            </w:r>
            <w:r w:rsidR="009A6BFC" w:rsidRPr="00252C56">
              <w:rPr>
                <w:sz w:val="18"/>
              </w:rPr>
              <w:t xml:space="preserve">zu </w:t>
            </w:r>
            <w:r w:rsidR="00104EE3" w:rsidRPr="00252C56">
              <w:rPr>
                <w:sz w:val="18"/>
              </w:rPr>
              <w:t>senken</w:t>
            </w:r>
            <w:r w:rsidR="0002025A">
              <w:rPr>
                <w:sz w:val="18"/>
              </w:rPr>
              <w:t xml:space="preserve"> und </w:t>
            </w:r>
            <w:r w:rsidR="0002025A" w:rsidRPr="0002025A">
              <w:rPr>
                <w:sz w:val="18"/>
              </w:rPr>
              <w:t>Präsentation an die Geschäftsführung</w:t>
            </w:r>
          </w:p>
        </w:tc>
      </w:tr>
      <w:tr w:rsidR="00A04324" w:rsidRPr="00252C56" w14:paraId="5C88BC17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078CD09A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Lidl Vertriebs GmbH &amp; Co. KG Bönen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402B69DB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52C56">
              <w:rPr>
                <w:iCs w:val="0"/>
                <w:smallCaps/>
                <w:sz w:val="23"/>
                <w:szCs w:val="23"/>
              </w:rPr>
              <w:t>Bönen</w:t>
            </w:r>
          </w:p>
        </w:tc>
      </w:tr>
      <w:tr w:rsidR="00A04324" w:rsidRPr="00252C56" w14:paraId="15F216A5" w14:textId="77777777" w:rsidTr="00A459F3">
        <w:trPr>
          <w:trHeight w:val="20"/>
        </w:trPr>
        <w:tc>
          <w:tcPr>
            <w:tcW w:w="6918" w:type="dxa"/>
            <w:gridSpan w:val="5"/>
            <w:shd w:val="clear" w:color="auto" w:fill="auto"/>
            <w:vAlign w:val="bottom"/>
          </w:tcPr>
          <w:p w14:paraId="04A4ADC7" w14:textId="3E23C05E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Duale</w:t>
            </w:r>
            <w:r w:rsidR="007E01E4">
              <w:rPr>
                <w:i w:val="0"/>
                <w:iCs w:val="0"/>
                <w:sz w:val="18"/>
              </w:rPr>
              <w:t>r</w:t>
            </w:r>
            <w:r w:rsidRPr="00252C56">
              <w:rPr>
                <w:i w:val="0"/>
                <w:iCs w:val="0"/>
                <w:sz w:val="18"/>
              </w:rPr>
              <w:t xml:space="preserve"> Stud</w:t>
            </w:r>
            <w:r w:rsidR="007E01E4">
              <w:rPr>
                <w:i w:val="0"/>
                <w:iCs w:val="0"/>
                <w:sz w:val="18"/>
              </w:rPr>
              <w:t xml:space="preserve">ent </w:t>
            </w:r>
            <w:r w:rsidRPr="00252C56">
              <w:rPr>
                <w:i w:val="0"/>
                <w:iCs w:val="0"/>
                <w:sz w:val="18"/>
              </w:rPr>
              <w:t>in Verbindung mit der DHBW Heilbronn</w:t>
            </w:r>
          </w:p>
        </w:tc>
        <w:tc>
          <w:tcPr>
            <w:tcW w:w="3006" w:type="dxa"/>
            <w:gridSpan w:val="7"/>
            <w:shd w:val="clear" w:color="auto" w:fill="auto"/>
            <w:vAlign w:val="bottom"/>
          </w:tcPr>
          <w:p w14:paraId="3CAB6297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10/2019 – 09/2022</w:t>
            </w:r>
          </w:p>
        </w:tc>
      </w:tr>
      <w:tr w:rsidR="009E1A57" w:rsidRPr="00252C56" w14:paraId="2F801E64" w14:textId="77777777" w:rsidTr="00F45196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5B59D14E" w14:textId="18EBD062" w:rsidR="000F3C76" w:rsidRPr="00252C56" w:rsidRDefault="00A04324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Verkürzte</w:t>
            </w:r>
            <w:r w:rsidR="00846CA1" w:rsidRPr="00252C56">
              <w:rPr>
                <w:sz w:val="18"/>
              </w:rPr>
              <w:t xml:space="preserve"> Einarbeitung</w:t>
            </w:r>
            <w:r w:rsidRPr="00252C56">
              <w:rPr>
                <w:sz w:val="18"/>
              </w:rPr>
              <w:t xml:space="preserve"> </w:t>
            </w:r>
            <w:r w:rsidR="000F3C76" w:rsidRPr="00252C56">
              <w:rPr>
                <w:sz w:val="18"/>
              </w:rPr>
              <w:t>zu</w:t>
            </w:r>
            <w:r w:rsidR="00490EE2" w:rsidRPr="00252C56">
              <w:rPr>
                <w:sz w:val="18"/>
              </w:rPr>
              <w:t>r</w:t>
            </w:r>
            <w:r w:rsidR="000F3C76" w:rsidRPr="00252C56">
              <w:rPr>
                <w:sz w:val="18"/>
              </w:rPr>
              <w:t xml:space="preserve"> Filialle</w:t>
            </w:r>
            <w:r w:rsidR="00490EE2" w:rsidRPr="00252C56">
              <w:rPr>
                <w:sz w:val="18"/>
              </w:rPr>
              <w:t>itung</w:t>
            </w:r>
            <w:r w:rsidR="000F3C76" w:rsidRPr="00252C56">
              <w:rPr>
                <w:sz w:val="18"/>
              </w:rPr>
              <w:t xml:space="preserve"> </w:t>
            </w:r>
            <w:r w:rsidR="004423F0" w:rsidRPr="00252C56">
              <w:rPr>
                <w:sz w:val="18"/>
              </w:rPr>
              <w:t xml:space="preserve">und </w:t>
            </w:r>
            <w:r w:rsidR="00652DEA" w:rsidRPr="00252C56">
              <w:rPr>
                <w:sz w:val="18"/>
              </w:rPr>
              <w:t>Weiter</w:t>
            </w:r>
            <w:r w:rsidR="00846CA1" w:rsidRPr="00252C56">
              <w:rPr>
                <w:sz w:val="18"/>
              </w:rPr>
              <w:t xml:space="preserve">bildung </w:t>
            </w:r>
            <w:r w:rsidR="00993F10" w:rsidRPr="00252C56">
              <w:rPr>
                <w:sz w:val="18"/>
              </w:rPr>
              <w:t xml:space="preserve">zum regionalen </w:t>
            </w:r>
            <w:r w:rsidR="004423F0" w:rsidRPr="00252C56">
              <w:rPr>
                <w:sz w:val="18"/>
              </w:rPr>
              <w:t>Verkaufsleiter</w:t>
            </w:r>
          </w:p>
          <w:p w14:paraId="3E7CA6A0" w14:textId="340D24A2" w:rsidR="0098189B" w:rsidRPr="00252C56" w:rsidRDefault="00E93F4B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Wöchentliche</w:t>
            </w:r>
            <w:r w:rsidR="00D43B72" w:rsidRPr="00252C56">
              <w:rPr>
                <w:sz w:val="18"/>
              </w:rPr>
              <w:t xml:space="preserve"> </w:t>
            </w:r>
            <w:r w:rsidR="0062095E" w:rsidRPr="00252C56">
              <w:rPr>
                <w:sz w:val="18"/>
              </w:rPr>
              <w:t xml:space="preserve">Analyse </w:t>
            </w:r>
            <w:r w:rsidRPr="00252C56">
              <w:rPr>
                <w:sz w:val="18"/>
              </w:rPr>
              <w:t xml:space="preserve">des </w:t>
            </w:r>
            <w:r w:rsidR="0062095E" w:rsidRPr="00252C56">
              <w:rPr>
                <w:sz w:val="18"/>
              </w:rPr>
              <w:t xml:space="preserve">Kennzahlen-Cockpits mit anschließender </w:t>
            </w:r>
            <w:r w:rsidR="001E0769" w:rsidRPr="00252C56">
              <w:rPr>
                <w:sz w:val="18"/>
              </w:rPr>
              <w:t>operative</w:t>
            </w:r>
            <w:r w:rsidR="00C80E41" w:rsidRPr="00252C56">
              <w:rPr>
                <w:sz w:val="18"/>
              </w:rPr>
              <w:t>n</w:t>
            </w:r>
            <w:r w:rsidR="001E0769" w:rsidRPr="00252C56">
              <w:rPr>
                <w:sz w:val="18"/>
              </w:rPr>
              <w:t xml:space="preserve"> </w:t>
            </w:r>
            <w:r w:rsidR="00787BF1" w:rsidRPr="00252C56">
              <w:rPr>
                <w:sz w:val="18"/>
              </w:rPr>
              <w:t>Prozesssteuerung</w:t>
            </w:r>
            <w:r w:rsidR="00A734FB" w:rsidRPr="00252C56">
              <w:rPr>
                <w:sz w:val="18"/>
              </w:rPr>
              <w:t xml:space="preserve"> in der Filiale</w:t>
            </w:r>
          </w:p>
          <w:p w14:paraId="478804DA" w14:textId="330139ED" w:rsidR="009E1A57" w:rsidRPr="00252C56" w:rsidRDefault="00424B8D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Führung</w:t>
            </w:r>
            <w:r w:rsidR="00252C56" w:rsidRPr="00252C56">
              <w:rPr>
                <w:sz w:val="18"/>
              </w:rPr>
              <w:t xml:space="preserve"> </w:t>
            </w:r>
            <w:r w:rsidR="009E1A57" w:rsidRPr="00252C56">
              <w:rPr>
                <w:sz w:val="18"/>
              </w:rPr>
              <w:t>einer Filiale</w:t>
            </w:r>
            <w:r w:rsidR="002A2DDD" w:rsidRPr="00252C56">
              <w:rPr>
                <w:sz w:val="18"/>
              </w:rPr>
              <w:t xml:space="preserve"> im Ort Balve</w:t>
            </w:r>
            <w:r w:rsidR="009E1A57" w:rsidRPr="00252C56">
              <w:rPr>
                <w:sz w:val="18"/>
              </w:rPr>
              <w:t xml:space="preserve"> </w:t>
            </w:r>
            <w:r w:rsidR="00252C56" w:rsidRPr="00252C56">
              <w:rPr>
                <w:sz w:val="18"/>
              </w:rPr>
              <w:t xml:space="preserve">für zwei Monate </w:t>
            </w:r>
            <w:r w:rsidR="009E1A57" w:rsidRPr="00252C56">
              <w:rPr>
                <w:sz w:val="18"/>
              </w:rPr>
              <w:t>(ca. 3</w:t>
            </w:r>
            <w:r w:rsidR="00931DF1" w:rsidRPr="00252C56">
              <w:rPr>
                <w:sz w:val="18"/>
              </w:rPr>
              <w:t>6</w:t>
            </w:r>
            <w:r w:rsidR="009E1A57" w:rsidRPr="00252C56">
              <w:rPr>
                <w:sz w:val="18"/>
              </w:rPr>
              <w:t xml:space="preserve">0T€ </w:t>
            </w:r>
            <w:r w:rsidR="00A734FB" w:rsidRPr="00252C56">
              <w:rPr>
                <w:sz w:val="18"/>
              </w:rPr>
              <w:t>Monatsu</w:t>
            </w:r>
            <w:r w:rsidR="009E1A57" w:rsidRPr="00252C56">
              <w:rPr>
                <w:sz w:val="18"/>
              </w:rPr>
              <w:t xml:space="preserve">msatz und 14 Kollegen) </w:t>
            </w:r>
          </w:p>
          <w:p w14:paraId="5E4F9E7E" w14:textId="6F35404F" w:rsidR="009E1A57" w:rsidRPr="0002025A" w:rsidRDefault="00361EA5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>
              <w:rPr>
                <w:iCs w:val="0"/>
                <w:sz w:val="18"/>
              </w:rPr>
              <w:t>Verantwortung</w:t>
            </w:r>
            <w:r w:rsidR="00424B8D" w:rsidRPr="00252C56">
              <w:rPr>
                <w:iCs w:val="0"/>
                <w:sz w:val="18"/>
              </w:rPr>
              <w:t xml:space="preserve"> des </w:t>
            </w:r>
            <w:r>
              <w:rPr>
                <w:iCs w:val="0"/>
                <w:sz w:val="18"/>
              </w:rPr>
              <w:t xml:space="preserve">Projekts </w:t>
            </w:r>
            <w:r w:rsidR="0098189B" w:rsidRPr="00252C56">
              <w:rPr>
                <w:sz w:val="18"/>
              </w:rPr>
              <w:t>„Roter Faden“ (</w:t>
            </w:r>
            <w:r w:rsidR="00740A4F" w:rsidRPr="00252C56">
              <w:rPr>
                <w:sz w:val="18"/>
              </w:rPr>
              <w:t>Wochenplan mit detaillierter</w:t>
            </w:r>
            <w:r w:rsidR="0098189B" w:rsidRPr="00252C56">
              <w:rPr>
                <w:sz w:val="18"/>
              </w:rPr>
              <w:t xml:space="preserve"> Prozessübersicht mit dem Ziel</w:t>
            </w:r>
            <w:r w:rsidR="00252C56" w:rsidRPr="00252C56">
              <w:rPr>
                <w:sz w:val="18"/>
              </w:rPr>
              <w:t>,</w:t>
            </w:r>
            <w:r w:rsidR="0098189B" w:rsidRPr="00252C56">
              <w:rPr>
                <w:sz w:val="18"/>
              </w:rPr>
              <w:t xml:space="preserve"> </w:t>
            </w:r>
            <w:r w:rsidR="002A3B56" w:rsidRPr="00252C56">
              <w:rPr>
                <w:sz w:val="18"/>
              </w:rPr>
              <w:t>die</w:t>
            </w:r>
            <w:r w:rsidR="0098189B" w:rsidRPr="00252C56">
              <w:rPr>
                <w:sz w:val="18"/>
              </w:rPr>
              <w:t xml:space="preserve"> filialinterne</w:t>
            </w:r>
            <w:r w:rsidR="002A3B56" w:rsidRPr="00252C56">
              <w:rPr>
                <w:sz w:val="18"/>
              </w:rPr>
              <w:t xml:space="preserve"> </w:t>
            </w:r>
            <w:r w:rsidR="0098189B" w:rsidRPr="00252C56">
              <w:rPr>
                <w:sz w:val="18"/>
              </w:rPr>
              <w:t xml:space="preserve">Organisation </w:t>
            </w:r>
            <w:r w:rsidR="002A3B56" w:rsidRPr="00252C56">
              <w:rPr>
                <w:sz w:val="18"/>
              </w:rPr>
              <w:t>zu verbessern</w:t>
            </w:r>
            <w:r w:rsidR="0098189B" w:rsidRPr="00252C56">
              <w:rPr>
                <w:sz w:val="18"/>
              </w:rPr>
              <w:t>)</w:t>
            </w:r>
            <w:r w:rsidR="00BF5FDB" w:rsidRPr="00252C56">
              <w:rPr>
                <w:sz w:val="18"/>
              </w:rPr>
              <w:t xml:space="preserve"> und Präsentation </w:t>
            </w:r>
            <w:r w:rsidR="00763666">
              <w:rPr>
                <w:sz w:val="18"/>
              </w:rPr>
              <w:t xml:space="preserve">vor der </w:t>
            </w:r>
            <w:r w:rsidR="00BF5FDB" w:rsidRPr="00252C56">
              <w:rPr>
                <w:sz w:val="18"/>
              </w:rPr>
              <w:t>Vertriebsleitung</w:t>
            </w:r>
          </w:p>
        </w:tc>
      </w:tr>
      <w:tr w:rsidR="009E1A57" w:rsidRPr="00252C56" w14:paraId="0FCADE56" w14:textId="77777777" w:rsidTr="00F45196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19B894" w14:textId="76FCAFC9" w:rsidR="009E1A57" w:rsidRPr="00252C56" w:rsidRDefault="009E1A57" w:rsidP="00252C56">
            <w:pPr>
              <w:jc w:val="center"/>
              <w:rPr>
                <w:rFonts w:ascii="Georgia" w:hAnsi="Georgia"/>
                <w:sz w:val="28"/>
              </w:rPr>
            </w:pPr>
            <w:r w:rsidRPr="00252C5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F45196" w:rsidRPr="00252C56" w14:paraId="29F883BC" w14:textId="77777777" w:rsidTr="002D4A57">
        <w:trPr>
          <w:trHeight w:val="340"/>
        </w:trPr>
        <w:tc>
          <w:tcPr>
            <w:tcW w:w="7992" w:type="dxa"/>
            <w:gridSpan w:val="1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DC183C" w14:textId="5FEE8ADE" w:rsidR="00F45196" w:rsidRPr="00252C56" w:rsidRDefault="00F45196" w:rsidP="00252C5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HHL Graduate School of Management …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39A854D" w14:textId="404B7813" w:rsidR="00F45196" w:rsidRPr="00252C56" w:rsidRDefault="002D4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Leipzig</w:t>
            </w:r>
          </w:p>
        </w:tc>
      </w:tr>
      <w:tr w:rsidR="00F45196" w:rsidRPr="002D4A57" w14:paraId="4EC1DFB7" w14:textId="77777777" w:rsidTr="001B114A">
        <w:trPr>
          <w:trHeight w:val="2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5DEE31A9" w14:textId="016CCBDA" w:rsidR="00F45196" w:rsidRPr="002D4A57" w:rsidRDefault="002D4A57" w:rsidP="00252C56">
            <w:pPr>
              <w:rPr>
                <w:rFonts w:ascii="Georgia" w:hAnsi="Georgia"/>
                <w:sz w:val="18"/>
              </w:rPr>
            </w:pPr>
            <w:r w:rsidRPr="001B114A">
              <w:rPr>
                <w:rFonts w:ascii="Georgia" w:hAnsi="Georgia"/>
                <w:sz w:val="18"/>
                <w:highlight w:val="yellow"/>
              </w:rPr>
              <w:t>M.Sc. in Managemen</w:t>
            </w:r>
            <w:r w:rsidR="001B114A" w:rsidRPr="001B114A">
              <w:rPr>
                <w:rFonts w:ascii="Georgia" w:hAnsi="Georgia"/>
                <w:sz w:val="18"/>
                <w:highlight w:val="yellow"/>
              </w:rPr>
              <w:t>t (geplant, Vertrag bereits unterzeichnet)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15F40DCB" w14:textId="2C8A3952" w:rsidR="00F45196" w:rsidRPr="002D4A57" w:rsidRDefault="0092014F" w:rsidP="002115C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09/2025 – </w:t>
            </w:r>
            <w:r w:rsidRPr="0092014F">
              <w:rPr>
                <w:rFonts w:ascii="Georgia" w:hAnsi="Georgia"/>
                <w:sz w:val="18"/>
                <w:highlight w:val="yellow"/>
              </w:rPr>
              <w:t>06/2027</w:t>
            </w:r>
          </w:p>
        </w:tc>
      </w:tr>
      <w:tr w:rsidR="001B114A" w:rsidRPr="001B114A" w14:paraId="575FE061" w14:textId="77777777" w:rsidTr="00A62ACB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7412C3CA" w14:textId="4CCDEBA6" w:rsidR="001B114A" w:rsidRDefault="002115C3" w:rsidP="001B114A">
            <w:pPr>
              <w:pStyle w:val="ListParagraph"/>
              <w:numPr>
                <w:ilvl w:val="0"/>
                <w:numId w:val="3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Kurse / Schwerpunkt …</w:t>
            </w:r>
          </w:p>
          <w:p w14:paraId="369042CF" w14:textId="1AD155CD" w:rsidR="002115C3" w:rsidRPr="001B114A" w:rsidRDefault="002115C3" w:rsidP="001B114A">
            <w:pPr>
              <w:pStyle w:val="ListParagraph"/>
              <w:numPr>
                <w:ilvl w:val="0"/>
                <w:numId w:val="3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Engagement: ….</w:t>
            </w:r>
          </w:p>
        </w:tc>
      </w:tr>
      <w:tr w:rsidR="009E1A57" w:rsidRPr="00252C56" w14:paraId="7D1DEBF7" w14:textId="77777777" w:rsidTr="00F45196">
        <w:trPr>
          <w:trHeight w:val="34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0C2B846F" w14:textId="3E58A943" w:rsidR="009E1A57" w:rsidRPr="00252C56" w:rsidRDefault="009E1A57" w:rsidP="00252C5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Duale Hochschule Baden-Württemberg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7C845E2D" w14:textId="602FB518" w:rsidR="009E1A57" w:rsidRPr="00252C56" w:rsidRDefault="009E1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Heilbronn</w:t>
            </w:r>
          </w:p>
        </w:tc>
      </w:tr>
      <w:tr w:rsidR="009E1A57" w:rsidRPr="00252C56" w14:paraId="61E5D482" w14:textId="77777777" w:rsidTr="001E613F">
        <w:trPr>
          <w:trHeight w:val="2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11CB9A0F" w14:textId="753A00C0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B.A. in Betriebswirtschaftslehre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419A9228" w14:textId="2C78BB0A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10/2019 – 09/2022</w:t>
            </w:r>
          </w:p>
        </w:tc>
      </w:tr>
      <w:tr w:rsidR="009E1A57" w:rsidRPr="00E30DD3" w14:paraId="7EABE9F1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7F57736" w14:textId="7D798520" w:rsidR="009E1A57" w:rsidRPr="00DE5D3D" w:rsidRDefault="008C7F27" w:rsidP="00DE5D3D">
            <w:pPr>
              <w:pStyle w:val="ListParagraph"/>
              <w:numPr>
                <w:ilvl w:val="0"/>
                <w:numId w:val="3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Notenschnitt </w:t>
            </w:r>
            <w:r w:rsidR="00364D41"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aller Management-Kurse: </w:t>
            </w:r>
            <w:r w:rsidR="0066607B"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>1,</w:t>
            </w:r>
            <w:r w:rsidR="00442AC6"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>9</w:t>
            </w:r>
          </w:p>
          <w:p w14:paraId="7A71E6B0" w14:textId="603024BC" w:rsidR="00734DE2" w:rsidRPr="00DE5D3D" w:rsidRDefault="00E30DD3" w:rsidP="00DE5D3D">
            <w:pPr>
              <w:pStyle w:val="ListParagraph"/>
              <w:numPr>
                <w:ilvl w:val="0"/>
                <w:numId w:val="3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>Bachelorarbeit (Note: 1,9) über die strategische Ausrichtung der Mineralwassermarke „Saskia“ unter Berücksichtigung des deutschen Wettbewerbsumfeldes und einer eigens konzipierten Kundenzufriedenheitsanalyse</w:t>
            </w:r>
          </w:p>
        </w:tc>
      </w:tr>
      <w:tr w:rsidR="009E1A57" w:rsidRPr="00252C56" w14:paraId="151D6F39" w14:textId="77777777" w:rsidTr="00F54F11">
        <w:trPr>
          <w:trHeight w:val="340"/>
        </w:trPr>
        <w:tc>
          <w:tcPr>
            <w:tcW w:w="6331" w:type="dxa"/>
            <w:gridSpan w:val="2"/>
            <w:shd w:val="clear" w:color="auto" w:fill="auto"/>
            <w:vAlign w:val="bottom"/>
          </w:tcPr>
          <w:p w14:paraId="751ABD9D" w14:textId="2AB4069F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Franz-Stock-Gymnasium</w:t>
            </w:r>
          </w:p>
        </w:tc>
        <w:tc>
          <w:tcPr>
            <w:tcW w:w="3593" w:type="dxa"/>
            <w:gridSpan w:val="10"/>
            <w:shd w:val="clear" w:color="auto" w:fill="auto"/>
            <w:vAlign w:val="bottom"/>
          </w:tcPr>
          <w:p w14:paraId="1DE92AD8" w14:textId="77777777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9E1A57" w:rsidRPr="00252C56" w14:paraId="624CF922" w14:textId="77777777" w:rsidTr="001E613F">
        <w:trPr>
          <w:trHeight w:val="2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25408D83" w14:textId="66445FAD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Allgemeine Hochschulreife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3881B015" w14:textId="5B2F43A6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08/2012 – 07/2019</w:t>
            </w:r>
          </w:p>
        </w:tc>
      </w:tr>
      <w:tr w:rsidR="009E1A57" w:rsidRPr="00252C56" w14:paraId="0620131B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261CC328" w14:textId="29FF6F33" w:rsidR="009E1A57" w:rsidRPr="00DE5D3D" w:rsidRDefault="009E1A57" w:rsidP="00DE5D3D">
            <w:pPr>
              <w:pStyle w:val="ListParagraph"/>
              <w:numPr>
                <w:ilvl w:val="0"/>
                <w:numId w:val="36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Leistungskurse: Englisch, Sport, Mathematik, Geschichte</w:t>
            </w:r>
            <w:r w:rsidR="00175E2E" w:rsidRPr="00DE5D3D">
              <w:rPr>
                <w:rFonts w:ascii="Georgia" w:hAnsi="Georgia"/>
                <w:i/>
                <w:iCs/>
                <w:sz w:val="18"/>
              </w:rPr>
              <w:t>; b</w:t>
            </w:r>
            <w:r w:rsidRPr="00DE5D3D">
              <w:rPr>
                <w:rFonts w:ascii="Georgia" w:hAnsi="Georgia"/>
                <w:i/>
                <w:iCs/>
                <w:sz w:val="18"/>
              </w:rPr>
              <w:t xml:space="preserve">ilingualer Unterricht (deutsch-englisch) ab der </w:t>
            </w:r>
            <w:r w:rsidR="006F0DFB" w:rsidRPr="00DE5D3D">
              <w:rPr>
                <w:rFonts w:ascii="Georgia" w:hAnsi="Georgia"/>
                <w:i/>
                <w:iCs/>
                <w:sz w:val="18"/>
              </w:rPr>
              <w:t>7.</w:t>
            </w:r>
            <w:r w:rsidRPr="00DE5D3D">
              <w:rPr>
                <w:rFonts w:ascii="Georgia" w:hAnsi="Georgia"/>
                <w:i/>
                <w:iCs/>
                <w:sz w:val="18"/>
              </w:rPr>
              <w:t xml:space="preserve"> Klasse </w:t>
            </w:r>
          </w:p>
          <w:p w14:paraId="650B85FC" w14:textId="7A923F6A" w:rsidR="009E1A57" w:rsidRPr="00DE5D3D" w:rsidRDefault="009E1A57" w:rsidP="00DE5D3D">
            <w:pPr>
              <w:pStyle w:val="ListParagraph"/>
              <w:numPr>
                <w:ilvl w:val="0"/>
                <w:numId w:val="36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Engagement: Mitglied der Schul-Band (Schlagzeug)</w:t>
            </w:r>
            <w:r w:rsidR="00252C56" w:rsidRPr="00DE5D3D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Pr="00DE5D3D">
              <w:rPr>
                <w:rFonts w:ascii="Georgia" w:hAnsi="Georgia"/>
                <w:i/>
                <w:iCs/>
                <w:sz w:val="18"/>
              </w:rPr>
              <w:t>Organisation des Abitur-Abschlussballs</w:t>
            </w:r>
          </w:p>
        </w:tc>
      </w:tr>
      <w:tr w:rsidR="009E1A57" w:rsidRPr="00252C56" w14:paraId="013361E1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197620E3" w14:textId="780FE1F1" w:rsidR="009E1A57" w:rsidRPr="00252C56" w:rsidRDefault="009E1A57" w:rsidP="00252C56">
            <w:pPr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Bloomsburg Area High School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63D86F51" w14:textId="0A89305C" w:rsidR="009E1A57" w:rsidRPr="00252C56" w:rsidRDefault="009E1A57" w:rsidP="00252C56">
            <w:pPr>
              <w:jc w:val="right"/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Bloomsburg, USA</w:t>
            </w:r>
          </w:p>
        </w:tc>
      </w:tr>
      <w:tr w:rsidR="009E1A57" w:rsidRPr="00252C56" w14:paraId="62632213" w14:textId="77777777" w:rsidTr="00F926DD">
        <w:trPr>
          <w:trHeight w:val="20"/>
        </w:trPr>
        <w:tc>
          <w:tcPr>
            <w:tcW w:w="8081" w:type="dxa"/>
            <w:gridSpan w:val="11"/>
            <w:shd w:val="clear" w:color="auto" w:fill="auto"/>
            <w:vAlign w:val="bottom"/>
          </w:tcPr>
          <w:p w14:paraId="5F71027E" w14:textId="1402FFAB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Schulisches Auslandsjahr im </w:t>
            </w:r>
            <w:r w:rsidR="00252C56" w:rsidRPr="00252C56">
              <w:rPr>
                <w:rFonts w:ascii="Georgia" w:hAnsi="Georgia"/>
                <w:sz w:val="18"/>
              </w:rPr>
              <w:t>zehnten</w:t>
            </w:r>
            <w:r w:rsidRPr="00252C56">
              <w:rPr>
                <w:rFonts w:ascii="Georgia" w:hAnsi="Georgia"/>
                <w:sz w:val="18"/>
              </w:rPr>
              <w:t xml:space="preserve"> Schuljahr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51FC9814" w14:textId="3E062213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07/2016 – 06/2017</w:t>
            </w:r>
          </w:p>
        </w:tc>
      </w:tr>
      <w:tr w:rsidR="009E1A57" w:rsidRPr="00252C56" w14:paraId="4D68BFE7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02C51F96" w14:textId="77777777" w:rsidR="0059240B" w:rsidRPr="00DE5D3D" w:rsidRDefault="009F3CF5" w:rsidP="00DE5D3D">
            <w:pPr>
              <w:pStyle w:val="ListParagraph"/>
              <w:numPr>
                <w:ilvl w:val="0"/>
                <w:numId w:val="37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Stipendiat</w:t>
            </w:r>
            <w:r w:rsidR="006C4030" w:rsidRPr="00DE5D3D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11C57" w:rsidRPr="00DE5D3D">
              <w:rPr>
                <w:rFonts w:ascii="Georgia" w:hAnsi="Georgia"/>
                <w:i/>
                <w:iCs/>
                <w:sz w:val="18"/>
              </w:rPr>
              <w:t xml:space="preserve">des </w:t>
            </w:r>
            <w:r w:rsidR="00431F70" w:rsidRPr="00DE5D3D">
              <w:rPr>
                <w:rFonts w:ascii="Georgia" w:hAnsi="Georgia"/>
                <w:i/>
                <w:iCs/>
                <w:sz w:val="18"/>
              </w:rPr>
              <w:t xml:space="preserve">Deutschen </w:t>
            </w:r>
            <w:r w:rsidR="00011C57" w:rsidRPr="00DE5D3D">
              <w:rPr>
                <w:rFonts w:ascii="Georgia" w:hAnsi="Georgia"/>
                <w:i/>
                <w:iCs/>
                <w:sz w:val="18"/>
              </w:rPr>
              <w:t xml:space="preserve">Bundestages </w:t>
            </w:r>
            <w:r w:rsidR="00AD28D3" w:rsidRPr="00DE5D3D">
              <w:rPr>
                <w:rFonts w:ascii="Georgia" w:hAnsi="Georgia"/>
                <w:i/>
                <w:iCs/>
                <w:sz w:val="18"/>
              </w:rPr>
              <w:t xml:space="preserve">als </w:t>
            </w:r>
            <w:r w:rsidR="005D00F2" w:rsidRPr="00DE5D3D">
              <w:rPr>
                <w:rFonts w:ascii="Georgia" w:hAnsi="Georgia"/>
                <w:i/>
                <w:iCs/>
                <w:sz w:val="18"/>
              </w:rPr>
              <w:t>einer von &lt;</w:t>
            </w:r>
            <w:r w:rsidR="00C424D1" w:rsidRPr="00DE5D3D">
              <w:rPr>
                <w:rFonts w:ascii="Georgia" w:hAnsi="Georgia"/>
                <w:i/>
                <w:iCs/>
                <w:sz w:val="18"/>
              </w:rPr>
              <w:t>24</w:t>
            </w:r>
            <w:r w:rsidR="005D00F2" w:rsidRPr="00DE5D3D">
              <w:rPr>
                <w:rFonts w:ascii="Georgia" w:hAnsi="Georgia"/>
                <w:i/>
                <w:iCs/>
                <w:sz w:val="18"/>
              </w:rPr>
              <w:t xml:space="preserve">0 Stipendiaten </w:t>
            </w:r>
            <w:r w:rsidR="00C026EE" w:rsidRPr="00DE5D3D">
              <w:rPr>
                <w:rFonts w:ascii="Georgia" w:hAnsi="Georgia"/>
                <w:i/>
                <w:iCs/>
                <w:sz w:val="18"/>
              </w:rPr>
              <w:t>p.a.</w:t>
            </w:r>
            <w:r w:rsidR="00C424D1" w:rsidRPr="00DE5D3D">
              <w:rPr>
                <w:rFonts w:ascii="Georgia" w:hAnsi="Georgia"/>
                <w:i/>
                <w:iCs/>
                <w:sz w:val="18"/>
              </w:rPr>
              <w:t xml:space="preserve"> deutschlandweit</w:t>
            </w:r>
          </w:p>
          <w:p w14:paraId="54BF63E9" w14:textId="1BD62E91" w:rsidR="009E1A57" w:rsidRPr="00DE5D3D" w:rsidRDefault="009E1A57" w:rsidP="00DE5D3D">
            <w:pPr>
              <w:pStyle w:val="ListParagraph"/>
              <w:numPr>
                <w:ilvl w:val="0"/>
                <w:numId w:val="37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 xml:space="preserve">Engagement: Varsity Basketball, High-School-Bandmitglied, </w:t>
            </w:r>
            <w:r w:rsidR="00F30DF6" w:rsidRPr="00DE5D3D">
              <w:rPr>
                <w:rFonts w:ascii="Georgia" w:hAnsi="Georgia"/>
                <w:i/>
                <w:iCs/>
                <w:sz w:val="18"/>
              </w:rPr>
              <w:t>monatliche</w:t>
            </w:r>
            <w:r w:rsidRPr="00DE5D3D">
              <w:rPr>
                <w:rFonts w:ascii="Georgia" w:hAnsi="Georgia"/>
                <w:i/>
                <w:iCs/>
                <w:sz w:val="18"/>
              </w:rPr>
              <w:t xml:space="preserve"> Veröffentlichung von </w:t>
            </w:r>
            <w:r w:rsidR="004A2919" w:rsidRPr="00DE5D3D">
              <w:rPr>
                <w:rFonts w:ascii="Georgia" w:hAnsi="Georgia"/>
                <w:i/>
                <w:iCs/>
                <w:sz w:val="18"/>
              </w:rPr>
              <w:t xml:space="preserve">Artikeln </w:t>
            </w:r>
            <w:r w:rsidRPr="00DE5D3D">
              <w:rPr>
                <w:rFonts w:ascii="Georgia" w:hAnsi="Georgia"/>
                <w:i/>
                <w:iCs/>
                <w:sz w:val="18"/>
              </w:rPr>
              <w:t>in der Schülerzeitung</w:t>
            </w:r>
            <w:r w:rsidR="004A2919" w:rsidRPr="00DE5D3D">
              <w:rPr>
                <w:rFonts w:ascii="Georgia" w:hAnsi="Georgia"/>
                <w:i/>
                <w:iCs/>
                <w:sz w:val="18"/>
              </w:rPr>
              <w:t xml:space="preserve">, Teilnahme an </w:t>
            </w:r>
            <w:r w:rsidR="00121C1D" w:rsidRPr="00DE5D3D">
              <w:rPr>
                <w:rFonts w:ascii="Georgia" w:hAnsi="Georgia"/>
                <w:i/>
                <w:iCs/>
                <w:sz w:val="18"/>
              </w:rPr>
              <w:t xml:space="preserve">Workshops zur Verbesserung </w:t>
            </w:r>
            <w:r w:rsidR="004A2919" w:rsidRPr="00DE5D3D">
              <w:rPr>
                <w:rFonts w:ascii="Georgia" w:hAnsi="Georgia"/>
                <w:i/>
                <w:iCs/>
                <w:sz w:val="18"/>
              </w:rPr>
              <w:t>der</w:t>
            </w:r>
            <w:r w:rsidR="00121C1D" w:rsidRPr="00DE5D3D">
              <w:rPr>
                <w:rFonts w:ascii="Georgia" w:hAnsi="Georgia"/>
                <w:i/>
                <w:iCs/>
                <w:sz w:val="18"/>
              </w:rPr>
              <w:t xml:space="preserve"> Kommunikations- und Präsentations</w:t>
            </w:r>
            <w:r w:rsidR="00591478" w:rsidRPr="00DE5D3D">
              <w:rPr>
                <w:rFonts w:ascii="Georgia" w:hAnsi="Georgia"/>
                <w:i/>
                <w:iCs/>
                <w:sz w:val="18"/>
              </w:rPr>
              <w:t>fertigkeiten</w:t>
            </w:r>
          </w:p>
        </w:tc>
      </w:tr>
      <w:tr w:rsidR="009E1A57" w:rsidRPr="00252C56" w14:paraId="414B4085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41C5BA" w14:textId="240FF665" w:rsidR="009E1A57" w:rsidRPr="00252C56" w:rsidRDefault="009E1A57" w:rsidP="00252C56">
            <w:pPr>
              <w:pStyle w:val="BERSCHRIFT"/>
              <w:jc w:val="center"/>
              <w:rPr>
                <w:i/>
                <w:sz w:val="28"/>
              </w:rPr>
            </w:pPr>
            <w:r w:rsidRPr="00252C56">
              <w:rPr>
                <w:sz w:val="28"/>
              </w:rPr>
              <w:t>S</w:t>
            </w:r>
            <w:r w:rsidR="004776BA" w:rsidRPr="00252C56">
              <w:rPr>
                <w:sz w:val="28"/>
              </w:rPr>
              <w:t>portliche Leistungen</w:t>
            </w:r>
          </w:p>
        </w:tc>
      </w:tr>
      <w:tr w:rsidR="009E1A57" w:rsidRPr="00252C56" w14:paraId="74251178" w14:textId="77777777" w:rsidTr="00552DD7">
        <w:trPr>
          <w:trHeight w:val="340"/>
        </w:trPr>
        <w:tc>
          <w:tcPr>
            <w:tcW w:w="6634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3826F21" w14:textId="78BC3342" w:rsidR="009E1A57" w:rsidRPr="00252C56" w:rsidRDefault="005E5156" w:rsidP="00252C5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252C56">
              <w:rPr>
                <w:b/>
                <w:i w:val="0"/>
                <w:iCs/>
                <w:sz w:val="23"/>
                <w:szCs w:val="23"/>
              </w:rPr>
              <w:t>T</w:t>
            </w:r>
            <w:r w:rsidR="009478A9">
              <w:rPr>
                <w:b/>
                <w:i w:val="0"/>
                <w:iCs/>
                <w:sz w:val="23"/>
                <w:szCs w:val="23"/>
              </w:rPr>
              <w:t>V</w:t>
            </w:r>
            <w:r w:rsidR="009E1A57" w:rsidRPr="00252C56">
              <w:rPr>
                <w:b/>
                <w:i w:val="0"/>
                <w:iCs/>
                <w:sz w:val="23"/>
                <w:szCs w:val="23"/>
              </w:rPr>
              <w:t xml:space="preserve"> Herdringen </w:t>
            </w:r>
            <w:r w:rsidR="006C65D2" w:rsidRPr="00252C56">
              <w:rPr>
                <w:b/>
                <w:i w:val="0"/>
                <w:iCs/>
                <w:sz w:val="23"/>
                <w:szCs w:val="23"/>
              </w:rPr>
              <w:t>1902 e.V.</w:t>
            </w:r>
          </w:p>
        </w:tc>
        <w:tc>
          <w:tcPr>
            <w:tcW w:w="3290" w:type="dxa"/>
            <w:gridSpan w:val="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8208F44" w14:textId="2AE5451C" w:rsidR="009E1A57" w:rsidRPr="00252C56" w:rsidRDefault="000434B8" w:rsidP="00252C5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52C56">
              <w:rPr>
                <w:sz w:val="23"/>
                <w:szCs w:val="23"/>
              </w:rPr>
              <w:t>Herdringen</w:t>
            </w:r>
          </w:p>
        </w:tc>
      </w:tr>
      <w:tr w:rsidR="009E1A57" w:rsidRPr="00252C56" w14:paraId="4F59C612" w14:textId="77777777" w:rsidTr="00552DD7">
        <w:trPr>
          <w:trHeight w:val="2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32F07601" w14:textId="2A10BDC6" w:rsidR="009E1A57" w:rsidRPr="00252C56" w:rsidRDefault="00252C56" w:rsidP="00252C56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>Basketballs</w:t>
            </w:r>
            <w:r w:rsidR="009E1A57" w:rsidRPr="00252C56">
              <w:rPr>
                <w:sz w:val="18"/>
              </w:rPr>
              <w:t xml:space="preserve">pieler und Co-Trainer </w:t>
            </w:r>
            <w:r w:rsidR="00D573AC" w:rsidRPr="00252C56">
              <w:rPr>
                <w:sz w:val="18"/>
              </w:rPr>
              <w:t>der Herren-Basketballmannschaft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45DD2178" w14:textId="44ED4E51" w:rsidR="009E1A57" w:rsidRPr="00252C56" w:rsidRDefault="009E1A57" w:rsidP="00252C56">
            <w:pPr>
              <w:pStyle w:val="Beschreibung"/>
              <w:jc w:val="right"/>
              <w:rPr>
                <w:sz w:val="18"/>
              </w:rPr>
            </w:pPr>
            <w:r w:rsidRPr="00252C56">
              <w:rPr>
                <w:sz w:val="18"/>
              </w:rPr>
              <w:t>0</w:t>
            </w:r>
            <w:r w:rsidR="002B33B9" w:rsidRPr="00252C56">
              <w:rPr>
                <w:sz w:val="18"/>
              </w:rPr>
              <w:t>5</w:t>
            </w:r>
            <w:r w:rsidRPr="00252C56">
              <w:rPr>
                <w:sz w:val="18"/>
              </w:rPr>
              <w:t>/201</w:t>
            </w:r>
            <w:r w:rsidR="002B33B9" w:rsidRPr="00252C56">
              <w:rPr>
                <w:sz w:val="18"/>
              </w:rPr>
              <w:t>5</w:t>
            </w:r>
            <w:r w:rsidRPr="00252C56">
              <w:rPr>
                <w:sz w:val="18"/>
              </w:rPr>
              <w:t xml:space="preserve"> – </w:t>
            </w:r>
            <w:r w:rsidR="003E0959" w:rsidRPr="00252C56">
              <w:rPr>
                <w:sz w:val="18"/>
              </w:rPr>
              <w:t>heute</w:t>
            </w:r>
          </w:p>
        </w:tc>
      </w:tr>
      <w:tr w:rsidR="009E1A57" w:rsidRPr="00252C56" w14:paraId="02437711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758E4469" w14:textId="103B6946" w:rsidR="009E1A57" w:rsidRPr="00252C56" w:rsidRDefault="000A1A5D" w:rsidP="00DE5D3D">
            <w:pPr>
              <w:pStyle w:val="Beschreibung"/>
              <w:numPr>
                <w:ilvl w:val="0"/>
                <w:numId w:val="38"/>
              </w:numPr>
              <w:rPr>
                <w:i/>
                <w:sz w:val="18"/>
              </w:rPr>
            </w:pPr>
            <w:r w:rsidRPr="00252C56">
              <w:rPr>
                <w:i/>
                <w:sz w:val="18"/>
              </w:rPr>
              <w:t xml:space="preserve">Leitung von </w:t>
            </w:r>
            <w:r w:rsidR="005E5156" w:rsidRPr="00252C56">
              <w:rPr>
                <w:i/>
                <w:sz w:val="18"/>
              </w:rPr>
              <w:t xml:space="preserve">einzelnen </w:t>
            </w:r>
            <w:r w:rsidRPr="00252C56">
              <w:rPr>
                <w:i/>
                <w:sz w:val="18"/>
              </w:rPr>
              <w:t xml:space="preserve">Trainingseinheiten und </w:t>
            </w:r>
            <w:r w:rsidR="005935F2" w:rsidRPr="00252C56">
              <w:rPr>
                <w:i/>
                <w:sz w:val="18"/>
              </w:rPr>
              <w:t xml:space="preserve">Unterstützung </w:t>
            </w:r>
            <w:r w:rsidRPr="00252C56">
              <w:rPr>
                <w:i/>
                <w:sz w:val="18"/>
              </w:rPr>
              <w:t xml:space="preserve">des </w:t>
            </w:r>
            <w:r w:rsidR="00D179CE" w:rsidRPr="00252C56">
              <w:rPr>
                <w:i/>
                <w:sz w:val="18"/>
              </w:rPr>
              <w:t>Spielbetriebs</w:t>
            </w:r>
          </w:p>
          <w:p w14:paraId="68CFAD97" w14:textId="4A0B75E0" w:rsidR="00D179CE" w:rsidRPr="00252C56" w:rsidRDefault="003E64CB" w:rsidP="00DE5D3D">
            <w:pPr>
              <w:pStyle w:val="Beschreibung"/>
              <w:numPr>
                <w:ilvl w:val="0"/>
                <w:numId w:val="38"/>
              </w:numPr>
              <w:rPr>
                <w:i/>
                <w:sz w:val="18"/>
              </w:rPr>
            </w:pPr>
            <w:r w:rsidRPr="00252C56">
              <w:rPr>
                <w:i/>
                <w:sz w:val="18"/>
              </w:rPr>
              <w:t>Aufstieg</w:t>
            </w:r>
            <w:r w:rsidR="005935F2" w:rsidRPr="00252C56">
              <w:rPr>
                <w:i/>
                <w:sz w:val="18"/>
              </w:rPr>
              <w:t xml:space="preserve"> </w:t>
            </w:r>
            <w:r w:rsidR="009F19BE" w:rsidRPr="00252C56">
              <w:rPr>
                <w:i/>
                <w:sz w:val="18"/>
              </w:rPr>
              <w:t>in die Kreisliga des D</w:t>
            </w:r>
            <w:r w:rsidR="00F963D8" w:rsidRPr="00252C56">
              <w:rPr>
                <w:i/>
                <w:sz w:val="18"/>
              </w:rPr>
              <w:t>eutschen Basketball</w:t>
            </w:r>
            <w:r w:rsidR="005935F2" w:rsidRPr="00252C56">
              <w:rPr>
                <w:i/>
                <w:sz w:val="18"/>
              </w:rPr>
              <w:t xml:space="preserve"> Bundes e.V. für die Wintersaison 2024/25</w:t>
            </w:r>
          </w:p>
        </w:tc>
      </w:tr>
      <w:tr w:rsidR="009E1A57" w:rsidRPr="00252C56" w14:paraId="4AF19DD1" w14:textId="77777777" w:rsidTr="00F54F11">
        <w:trPr>
          <w:trHeight w:val="340"/>
        </w:trPr>
        <w:tc>
          <w:tcPr>
            <w:tcW w:w="6466" w:type="dxa"/>
            <w:gridSpan w:val="3"/>
            <w:shd w:val="clear" w:color="auto" w:fill="auto"/>
            <w:vAlign w:val="bottom"/>
          </w:tcPr>
          <w:p w14:paraId="7756FD9A" w14:textId="2B7BB61B" w:rsidR="009E1A57" w:rsidRPr="00552DD7" w:rsidRDefault="00305D45" w:rsidP="00252C56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Tanzhaus Dortmund</w:t>
            </w:r>
          </w:p>
        </w:tc>
        <w:tc>
          <w:tcPr>
            <w:tcW w:w="3458" w:type="dxa"/>
            <w:gridSpan w:val="9"/>
            <w:shd w:val="clear" w:color="auto" w:fill="auto"/>
            <w:vAlign w:val="bottom"/>
          </w:tcPr>
          <w:p w14:paraId="30626CB8" w14:textId="5407BB82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252C56">
              <w:rPr>
                <w:smallCaps/>
                <w:sz w:val="23"/>
                <w:szCs w:val="23"/>
              </w:rPr>
              <w:t>Dortmund</w:t>
            </w:r>
          </w:p>
        </w:tc>
      </w:tr>
      <w:tr w:rsidR="009E1A57" w:rsidRPr="00252C56" w14:paraId="56372BDE" w14:textId="77777777" w:rsidTr="00F54F11">
        <w:trPr>
          <w:trHeight w:val="20"/>
        </w:trPr>
        <w:tc>
          <w:tcPr>
            <w:tcW w:w="7975" w:type="dxa"/>
            <w:gridSpan w:val="9"/>
            <w:shd w:val="clear" w:color="auto" w:fill="auto"/>
            <w:vAlign w:val="bottom"/>
          </w:tcPr>
          <w:p w14:paraId="3C87D247" w14:textId="6B456D0D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 xml:space="preserve">Mitglied der </w:t>
            </w:r>
            <w:r w:rsidR="001E613F">
              <w:rPr>
                <w:i w:val="0"/>
                <w:iCs w:val="0"/>
                <w:sz w:val="18"/>
              </w:rPr>
              <w:t>Hip-Hop-</w:t>
            </w:r>
            <w:r w:rsidRPr="00252C56">
              <w:rPr>
                <w:i w:val="0"/>
                <w:iCs w:val="0"/>
                <w:sz w:val="18"/>
              </w:rPr>
              <w:t>Formation</w:t>
            </w:r>
            <w:r w:rsidR="00CB0964" w:rsidRPr="00252C56">
              <w:rPr>
                <w:i w:val="0"/>
                <w:iCs w:val="0"/>
                <w:sz w:val="18"/>
              </w:rPr>
              <w:t xml:space="preserve"> „Kazoku“</w:t>
            </w:r>
          </w:p>
        </w:tc>
        <w:tc>
          <w:tcPr>
            <w:tcW w:w="1949" w:type="dxa"/>
            <w:gridSpan w:val="3"/>
            <w:shd w:val="clear" w:color="auto" w:fill="auto"/>
            <w:vAlign w:val="bottom"/>
          </w:tcPr>
          <w:p w14:paraId="288A2195" w14:textId="61C6C3E2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05/2014 – 11/2020</w:t>
            </w:r>
          </w:p>
        </w:tc>
      </w:tr>
      <w:tr w:rsidR="009E1A57" w:rsidRPr="00252C56" w14:paraId="7ECB507F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4542CE78" w14:textId="28EC2060" w:rsidR="00305D45" w:rsidRPr="00252C56" w:rsidRDefault="00305D45" w:rsidP="00DE5D3D">
            <w:pPr>
              <w:pStyle w:val="Beschreibung"/>
              <w:numPr>
                <w:ilvl w:val="0"/>
                <w:numId w:val="38"/>
              </w:numPr>
              <w:rPr>
                <w:i/>
                <w:iCs/>
                <w:sz w:val="18"/>
              </w:rPr>
            </w:pPr>
            <w:r w:rsidRPr="00252C56">
              <w:rPr>
                <w:i/>
                <w:sz w:val="18"/>
              </w:rPr>
              <w:t>Gewinner der Deutschen Meisterschaft im Jahr 2018 der Organisation „Street Dance Factory“</w:t>
            </w:r>
          </w:p>
          <w:p w14:paraId="2CC438FF" w14:textId="06E4C502" w:rsidR="009E1A57" w:rsidRPr="00252C56" w:rsidRDefault="009E1A57" w:rsidP="00DE5D3D">
            <w:pPr>
              <w:pStyle w:val="Beschreibung"/>
              <w:numPr>
                <w:ilvl w:val="0"/>
                <w:numId w:val="38"/>
              </w:numPr>
              <w:rPr>
                <w:i/>
                <w:iCs/>
                <w:sz w:val="18"/>
              </w:rPr>
            </w:pPr>
            <w:r w:rsidRPr="00252C56">
              <w:rPr>
                <w:i/>
                <w:sz w:val="18"/>
              </w:rPr>
              <w:t xml:space="preserve">Teilnahme an mehr als 15 </w:t>
            </w:r>
            <w:r w:rsidR="0039533D" w:rsidRPr="00252C56">
              <w:rPr>
                <w:i/>
                <w:sz w:val="18"/>
              </w:rPr>
              <w:t>Hip-Hop</w:t>
            </w:r>
            <w:r w:rsidR="00252C56" w:rsidRPr="00252C56">
              <w:rPr>
                <w:i/>
                <w:sz w:val="18"/>
              </w:rPr>
              <w:t>-</w:t>
            </w:r>
            <w:r w:rsidR="0079436D">
              <w:rPr>
                <w:i/>
                <w:sz w:val="18"/>
              </w:rPr>
              <w:t>/</w:t>
            </w:r>
            <w:r w:rsidR="0039533D" w:rsidRPr="00252C56">
              <w:rPr>
                <w:i/>
                <w:sz w:val="18"/>
              </w:rPr>
              <w:t>Brake</w:t>
            </w:r>
            <w:r w:rsidR="00727428" w:rsidRPr="00252C56">
              <w:rPr>
                <w:i/>
                <w:sz w:val="18"/>
              </w:rPr>
              <w:t>-Dance</w:t>
            </w:r>
            <w:r w:rsidR="00252C56" w:rsidRPr="00252C56">
              <w:rPr>
                <w:i/>
                <w:sz w:val="18"/>
              </w:rPr>
              <w:t>-</w:t>
            </w:r>
            <w:r w:rsidRPr="00252C56">
              <w:rPr>
                <w:i/>
                <w:sz w:val="18"/>
              </w:rPr>
              <w:t>Meisterschaften</w:t>
            </w:r>
            <w:r w:rsidR="008C62F0" w:rsidRPr="00252C56">
              <w:rPr>
                <w:i/>
                <w:sz w:val="18"/>
              </w:rPr>
              <w:t xml:space="preserve"> </w:t>
            </w:r>
            <w:r w:rsidR="0079436D">
              <w:rPr>
                <w:i/>
                <w:sz w:val="18"/>
              </w:rPr>
              <w:t xml:space="preserve">deutschlandweit </w:t>
            </w:r>
            <w:r w:rsidRPr="00252C56">
              <w:rPr>
                <w:i/>
                <w:sz w:val="18"/>
              </w:rPr>
              <w:t>(u.a.</w:t>
            </w:r>
            <w:r w:rsidR="000F4DC2">
              <w:rPr>
                <w:i/>
                <w:sz w:val="18"/>
              </w:rPr>
              <w:t xml:space="preserve"> </w:t>
            </w:r>
            <w:r w:rsidRPr="00552DD7">
              <w:rPr>
                <w:i/>
                <w:sz w:val="18"/>
              </w:rPr>
              <w:t>World of Dance</w:t>
            </w:r>
            <w:r w:rsidR="0039533D" w:rsidRPr="00552DD7">
              <w:rPr>
                <w:i/>
                <w:sz w:val="18"/>
              </w:rPr>
              <w:t xml:space="preserve"> </w:t>
            </w:r>
            <w:r w:rsidRPr="00552DD7">
              <w:rPr>
                <w:i/>
                <w:sz w:val="18"/>
              </w:rPr>
              <w:t>in Berlin)</w:t>
            </w:r>
          </w:p>
        </w:tc>
      </w:tr>
      <w:tr w:rsidR="009E1A57" w:rsidRPr="00252C56" w14:paraId="482569A2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FA4492" w14:textId="0CE13B84" w:rsidR="009E1A57" w:rsidRPr="00252C56" w:rsidRDefault="009E1A57" w:rsidP="00252C5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52C5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9E1A57" w:rsidRPr="00252C56" w14:paraId="2B257790" w14:textId="77777777" w:rsidTr="00F54F11">
        <w:trPr>
          <w:trHeight w:val="337"/>
        </w:trPr>
        <w:tc>
          <w:tcPr>
            <w:tcW w:w="212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5B2C431" w14:textId="56F73C25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797" w:type="dxa"/>
            <w:gridSpan w:val="11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61D3FCE" w14:textId="27DA3E2F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552DD7"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C2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(C</w:t>
            </w:r>
            <w:r w:rsidR="0079436D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Französisch 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(B2)</w:t>
            </w:r>
          </w:p>
        </w:tc>
      </w:tr>
      <w:tr w:rsidR="009E1A57" w:rsidRPr="00252C56" w14:paraId="45706C3F" w14:textId="77777777" w:rsidTr="00F54F11">
        <w:trPr>
          <w:trHeight w:val="281"/>
        </w:trPr>
        <w:tc>
          <w:tcPr>
            <w:tcW w:w="2127" w:type="dxa"/>
            <w:shd w:val="clear" w:color="auto" w:fill="auto"/>
            <w:vAlign w:val="bottom"/>
          </w:tcPr>
          <w:p w14:paraId="57688BDA" w14:textId="350496FE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60CA2168" w14:textId="2569980B" w:rsidR="009E1A57" w:rsidRPr="00DF623B" w:rsidRDefault="009E1A57" w:rsidP="00252C56">
            <w:pPr>
              <w:rPr>
                <w:rFonts w:ascii="Georgia" w:hAnsi="Georgia" w:cs="Georgia"/>
                <w:color w:val="000000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MS Office 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(Experte)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Audimex 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(fortgeschritten)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D4585D" w:rsidRPr="0059110A">
              <w:rPr>
                <w:rFonts w:ascii="Georgia" w:hAnsi="Georgia" w:cs="Georgia"/>
                <w:color w:val="000000"/>
                <w:sz w:val="18"/>
                <w:highlight w:val="yellow"/>
              </w:rPr>
              <w:t xml:space="preserve">Power Query </w:t>
            </w:r>
            <w:r w:rsidR="00AF66EB" w:rsidRPr="0059110A">
              <w:rPr>
                <w:rFonts w:ascii="Georgia" w:hAnsi="Georgia" w:cs="Georgia"/>
                <w:color w:val="000000"/>
                <w:sz w:val="18"/>
                <w:highlight w:val="yellow"/>
              </w:rPr>
              <w:t>und Think-</w:t>
            </w:r>
            <w:proofErr w:type="spellStart"/>
            <w:r w:rsidR="00AF66EB" w:rsidRPr="0059110A">
              <w:rPr>
                <w:rFonts w:ascii="Georgia" w:hAnsi="Georgia" w:cs="Georgia"/>
                <w:color w:val="000000"/>
                <w:sz w:val="18"/>
                <w:highlight w:val="yellow"/>
              </w:rPr>
              <w:t>Cell</w:t>
            </w:r>
            <w:proofErr w:type="spellEnd"/>
            <w:r w:rsidR="00AF66EB" w:rsidRPr="0059110A">
              <w:rPr>
                <w:rFonts w:ascii="Georgia" w:hAnsi="Georgia" w:cs="Georgia"/>
                <w:color w:val="000000"/>
                <w:sz w:val="18"/>
                <w:highlight w:val="yellow"/>
              </w:rPr>
              <w:t xml:space="preserve"> </w:t>
            </w:r>
            <w:r w:rsidR="00D4585D" w:rsidRPr="0059110A">
              <w:rPr>
                <w:rFonts w:ascii="Georgia" w:hAnsi="Georgia" w:cs="Georgia"/>
                <w:i/>
                <w:iCs/>
                <w:color w:val="000000"/>
                <w:sz w:val="18"/>
                <w:highlight w:val="yellow"/>
              </w:rPr>
              <w:t>(Anfänger</w:t>
            </w:r>
            <w:r w:rsidR="00D4585D"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9E1A57" w:rsidRPr="00252C56" w14:paraId="70CB01B0" w14:textId="77777777" w:rsidTr="00F54F11">
        <w:trPr>
          <w:trHeight w:val="281"/>
        </w:trPr>
        <w:tc>
          <w:tcPr>
            <w:tcW w:w="2127" w:type="dxa"/>
            <w:shd w:val="clear" w:color="auto" w:fill="auto"/>
            <w:vAlign w:val="bottom"/>
          </w:tcPr>
          <w:p w14:paraId="04F58216" w14:textId="0AEA7EA7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598C2742" w14:textId="4189913A" w:rsidR="009E1A57" w:rsidRPr="00252C56" w:rsidRDefault="00A2300E" w:rsidP="00252C56">
            <w:pPr>
              <w:rPr>
                <w:rFonts w:ascii="Georgia" w:hAnsi="Georgia" w:cs="Georgia"/>
                <w:color w:val="000000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Schlagzeug spielen, </w:t>
            </w:r>
            <w:r w:rsidR="00D02645" w:rsidRPr="00252C56">
              <w:rPr>
                <w:rFonts w:ascii="Georgia" w:hAnsi="Georgia" w:cs="Georgia"/>
                <w:color w:val="000000"/>
                <w:sz w:val="18"/>
              </w:rPr>
              <w:t xml:space="preserve">Skifahren, </w:t>
            </w:r>
            <w:r w:rsidR="00CA6F5D">
              <w:rPr>
                <w:rFonts w:ascii="Georgia" w:hAnsi="Georgia" w:cs="Georgia"/>
                <w:color w:val="000000"/>
                <w:sz w:val="18"/>
              </w:rPr>
              <w:t xml:space="preserve">HHL Finance Case Challenge </w:t>
            </w:r>
            <w:r w:rsidR="00CA6F5D" w:rsidRPr="00ED756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2A213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B57197" w:rsidRPr="00ED7564">
              <w:rPr>
                <w:rFonts w:ascii="Georgia" w:hAnsi="Georgia" w:cs="Georgia"/>
                <w:i/>
                <w:iCs/>
                <w:color w:val="000000"/>
                <w:sz w:val="18"/>
              </w:rPr>
              <w:t>Oliver Wyman und Ardian)</w:t>
            </w:r>
          </w:p>
        </w:tc>
      </w:tr>
      <w:tr w:rsidR="009E1A57" w:rsidRPr="00252C56" w14:paraId="071AB173" w14:textId="77777777" w:rsidTr="00552DD7">
        <w:trPr>
          <w:trHeight w:val="850"/>
        </w:trPr>
        <w:tc>
          <w:tcPr>
            <w:tcW w:w="2127" w:type="dxa"/>
            <w:shd w:val="clear" w:color="auto" w:fill="auto"/>
            <w:vAlign w:val="bottom"/>
          </w:tcPr>
          <w:p w14:paraId="406B03AC" w14:textId="27AAF466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lastRenderedPageBreak/>
              <w:t xml:space="preserve">Arnsberg, </w:t>
            </w:r>
            <w:r w:rsidR="00FF416F">
              <w:rPr>
                <w:rFonts w:ascii="Georgia" w:hAnsi="Georgia"/>
                <w:sz w:val="18"/>
              </w:rPr>
              <w:fldChar w:fldCharType="begin"/>
            </w:r>
            <w:r w:rsidR="00FF416F">
              <w:rPr>
                <w:rFonts w:ascii="Georgia" w:hAnsi="Georgia"/>
                <w:sz w:val="18"/>
              </w:rPr>
              <w:instrText xml:space="preserve"> TIME \@ "dd.MM.yyyy" </w:instrText>
            </w:r>
            <w:r w:rsidR="00FF416F">
              <w:rPr>
                <w:rFonts w:ascii="Georgia" w:hAnsi="Georgia"/>
                <w:sz w:val="18"/>
              </w:rPr>
              <w:fldChar w:fldCharType="separate"/>
            </w:r>
            <w:r w:rsidR="00BD5D86">
              <w:rPr>
                <w:rFonts w:ascii="Georgia" w:hAnsi="Georgia"/>
                <w:noProof/>
                <w:sz w:val="18"/>
              </w:rPr>
              <w:t>13.01.2025</w:t>
            </w:r>
            <w:r w:rsidR="00FF416F">
              <w:rPr>
                <w:rFonts w:ascii="Georgia" w:hAnsi="Georgia"/>
                <w:sz w:val="18"/>
              </w:rPr>
              <w:fldChar w:fldCharType="end"/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6478BDEA" w14:textId="7C54742D" w:rsidR="009E1A57" w:rsidRPr="00252C56" w:rsidRDefault="008E3390" w:rsidP="00252C56">
            <w:pPr>
              <w:ind w:right="-589"/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noProof/>
                <w:color w:val="000000"/>
                <w:sz w:val="18"/>
              </w:rPr>
              <w:drawing>
                <wp:anchor distT="0" distB="0" distL="114300" distR="114300" simplePos="0" relativeHeight="251658240" behindDoc="0" locked="0" layoutInCell="1" allowOverlap="1" wp14:anchorId="063B9FA6" wp14:editId="5F524A8C">
                  <wp:simplePos x="0" y="0"/>
                  <wp:positionH relativeFrom="column">
                    <wp:posOffset>-114935</wp:posOffset>
                  </wp:positionH>
                  <wp:positionV relativeFrom="paragraph">
                    <wp:posOffset>138430</wp:posOffset>
                  </wp:positionV>
                  <wp:extent cx="1433195" cy="741045"/>
                  <wp:effectExtent l="0" t="0" r="0" b="1905"/>
                  <wp:wrapNone/>
                  <wp:docPr id="1386520429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520429" name="Picture 1" descr="A close-up of a signature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47D2BF" w14:textId="2C19FEE5" w:rsidR="00C301AF" w:rsidRDefault="00C301AF" w:rsidP="00BA35A7">
      <w:pPr>
        <w:rPr>
          <w:sz w:val="18"/>
        </w:rPr>
      </w:pPr>
    </w:p>
    <w:sectPr w:rsidR="00C301AF" w:rsidSect="00120F35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684A" w14:textId="77777777" w:rsidR="00802B2C" w:rsidRPr="00751383" w:rsidRDefault="00802B2C" w:rsidP="00BE053D">
      <w:pPr>
        <w:spacing w:after="0" w:line="240" w:lineRule="auto"/>
      </w:pPr>
      <w:r w:rsidRPr="00751383">
        <w:separator/>
      </w:r>
    </w:p>
  </w:endnote>
  <w:endnote w:type="continuationSeparator" w:id="0">
    <w:p w14:paraId="1E728D4D" w14:textId="77777777" w:rsidR="00802B2C" w:rsidRPr="00751383" w:rsidRDefault="00802B2C" w:rsidP="00BE053D">
      <w:pPr>
        <w:spacing w:after="0" w:line="240" w:lineRule="auto"/>
      </w:pPr>
      <w:r w:rsidRPr="00751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751383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 w:rsidRPr="00751383">
          <w:rPr>
            <w:rStyle w:val="PageNumber"/>
          </w:rPr>
          <w:fldChar w:fldCharType="begin"/>
        </w:r>
        <w:r w:rsidRPr="00751383">
          <w:rPr>
            <w:rStyle w:val="PageNumber"/>
          </w:rPr>
          <w:instrText xml:space="preserve"> PAGE </w:instrText>
        </w:r>
        <w:r w:rsidRPr="00751383">
          <w:rPr>
            <w:rStyle w:val="PageNumber"/>
          </w:rPr>
          <w:fldChar w:fldCharType="end"/>
        </w:r>
      </w:p>
    </w:sdtContent>
  </w:sdt>
  <w:p w14:paraId="6B121AC6" w14:textId="77777777" w:rsidR="00875DA9" w:rsidRPr="00751383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AEF2" w14:textId="77777777" w:rsidR="00802B2C" w:rsidRPr="00751383" w:rsidRDefault="00802B2C" w:rsidP="00BE053D">
      <w:pPr>
        <w:spacing w:after="0" w:line="240" w:lineRule="auto"/>
      </w:pPr>
      <w:r w:rsidRPr="00751383">
        <w:separator/>
      </w:r>
    </w:p>
  </w:footnote>
  <w:footnote w:type="continuationSeparator" w:id="0">
    <w:p w14:paraId="13B3B947" w14:textId="77777777" w:rsidR="00802B2C" w:rsidRPr="00751383" w:rsidRDefault="00802B2C" w:rsidP="00BE053D">
      <w:pPr>
        <w:spacing w:after="0" w:line="240" w:lineRule="auto"/>
      </w:pPr>
      <w:r w:rsidRPr="00751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D5BCA"/>
    <w:multiLevelType w:val="hybridMultilevel"/>
    <w:tmpl w:val="1E68DD2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8B5FD6"/>
    <w:multiLevelType w:val="hybridMultilevel"/>
    <w:tmpl w:val="BCC6AF9E"/>
    <w:lvl w:ilvl="0" w:tplc="7E1806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D31F5"/>
    <w:multiLevelType w:val="hybridMultilevel"/>
    <w:tmpl w:val="7C2C11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952626"/>
    <w:multiLevelType w:val="hybridMultilevel"/>
    <w:tmpl w:val="70CC9C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D2A72"/>
    <w:multiLevelType w:val="hybridMultilevel"/>
    <w:tmpl w:val="26248D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B96DD8"/>
    <w:multiLevelType w:val="hybridMultilevel"/>
    <w:tmpl w:val="A34044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B56431"/>
    <w:multiLevelType w:val="hybridMultilevel"/>
    <w:tmpl w:val="13D42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F645E"/>
    <w:multiLevelType w:val="hybridMultilevel"/>
    <w:tmpl w:val="D12E8B68"/>
    <w:lvl w:ilvl="0" w:tplc="7E180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C59B5"/>
    <w:multiLevelType w:val="hybridMultilevel"/>
    <w:tmpl w:val="5DE82A9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D967CD"/>
    <w:multiLevelType w:val="hybridMultilevel"/>
    <w:tmpl w:val="0A0820CA"/>
    <w:lvl w:ilvl="0" w:tplc="2A6A6A1C">
      <w:start w:val="1"/>
      <w:numFmt w:val="bullet"/>
      <w:pStyle w:val="Bullets"/>
      <w:lvlText w:val=""/>
      <w:lvlJc w:val="left"/>
      <w:pPr>
        <w:ind w:left="38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" w15:restartNumberingAfterBreak="0">
    <w:nsid w:val="4FED7E8A"/>
    <w:multiLevelType w:val="hybridMultilevel"/>
    <w:tmpl w:val="9DFE81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541AE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BE6C0F"/>
    <w:multiLevelType w:val="hybridMultilevel"/>
    <w:tmpl w:val="8E1675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DD0447"/>
    <w:multiLevelType w:val="hybridMultilevel"/>
    <w:tmpl w:val="BD8C244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D149F4"/>
    <w:multiLevelType w:val="hybridMultilevel"/>
    <w:tmpl w:val="C0D2CB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8D1C77"/>
    <w:multiLevelType w:val="hybridMultilevel"/>
    <w:tmpl w:val="D26AE15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4100909">
    <w:abstractNumId w:val="18"/>
  </w:num>
  <w:num w:numId="2" w16cid:durableId="1349215873">
    <w:abstractNumId w:val="24"/>
  </w:num>
  <w:num w:numId="3" w16cid:durableId="1445420618">
    <w:abstractNumId w:val="27"/>
  </w:num>
  <w:num w:numId="4" w16cid:durableId="946934107">
    <w:abstractNumId w:val="0"/>
  </w:num>
  <w:num w:numId="5" w16cid:durableId="536506894">
    <w:abstractNumId w:val="1"/>
  </w:num>
  <w:num w:numId="6" w16cid:durableId="631062591">
    <w:abstractNumId w:val="2"/>
  </w:num>
  <w:num w:numId="7" w16cid:durableId="136992541">
    <w:abstractNumId w:val="17"/>
  </w:num>
  <w:num w:numId="8" w16cid:durableId="1389693045">
    <w:abstractNumId w:val="33"/>
  </w:num>
  <w:num w:numId="9" w16cid:durableId="653067809">
    <w:abstractNumId w:val="15"/>
  </w:num>
  <w:num w:numId="10" w16cid:durableId="71048072">
    <w:abstractNumId w:val="35"/>
  </w:num>
  <w:num w:numId="11" w16cid:durableId="802888001">
    <w:abstractNumId w:val="7"/>
  </w:num>
  <w:num w:numId="12" w16cid:durableId="1835872765">
    <w:abstractNumId w:val="9"/>
  </w:num>
  <w:num w:numId="13" w16cid:durableId="1477064082">
    <w:abstractNumId w:val="11"/>
  </w:num>
  <w:num w:numId="14" w16cid:durableId="1996568262">
    <w:abstractNumId w:val="12"/>
  </w:num>
  <w:num w:numId="15" w16cid:durableId="808128408">
    <w:abstractNumId w:val="30"/>
  </w:num>
  <w:num w:numId="16" w16cid:durableId="34354908">
    <w:abstractNumId w:val="6"/>
  </w:num>
  <w:num w:numId="17" w16cid:durableId="1213545343">
    <w:abstractNumId w:val="23"/>
  </w:num>
  <w:num w:numId="18" w16cid:durableId="1346128382">
    <w:abstractNumId w:val="3"/>
  </w:num>
  <w:num w:numId="19" w16cid:durableId="939607924">
    <w:abstractNumId w:val="25"/>
  </w:num>
  <w:num w:numId="20" w16cid:durableId="962687380">
    <w:abstractNumId w:val="13"/>
  </w:num>
  <w:num w:numId="21" w16cid:durableId="750811237">
    <w:abstractNumId w:val="14"/>
  </w:num>
  <w:num w:numId="22" w16cid:durableId="2009674772">
    <w:abstractNumId w:val="21"/>
  </w:num>
  <w:num w:numId="23" w16cid:durableId="510610780">
    <w:abstractNumId w:val="10"/>
  </w:num>
  <w:num w:numId="24" w16cid:durableId="1971789251">
    <w:abstractNumId w:val="29"/>
  </w:num>
  <w:num w:numId="25" w16cid:durableId="1816334832">
    <w:abstractNumId w:val="28"/>
  </w:num>
  <w:num w:numId="26" w16cid:durableId="2122333744">
    <w:abstractNumId w:val="27"/>
  </w:num>
  <w:num w:numId="27" w16cid:durableId="1742095828">
    <w:abstractNumId w:val="5"/>
  </w:num>
  <w:num w:numId="28" w16cid:durableId="767769642">
    <w:abstractNumId w:val="34"/>
  </w:num>
  <w:num w:numId="29" w16cid:durableId="811945742">
    <w:abstractNumId w:val="8"/>
  </w:num>
  <w:num w:numId="30" w16cid:durableId="359093615">
    <w:abstractNumId w:val="22"/>
  </w:num>
  <w:num w:numId="31" w16cid:durableId="1258976988">
    <w:abstractNumId w:val="36"/>
  </w:num>
  <w:num w:numId="32" w16cid:durableId="41441211">
    <w:abstractNumId w:val="32"/>
  </w:num>
  <w:num w:numId="33" w16cid:durableId="1804805824">
    <w:abstractNumId w:val="20"/>
  </w:num>
  <w:num w:numId="34" w16cid:durableId="1606499853">
    <w:abstractNumId w:val="16"/>
  </w:num>
  <w:num w:numId="35" w16cid:durableId="1794859052">
    <w:abstractNumId w:val="19"/>
  </w:num>
  <w:num w:numId="36" w16cid:durableId="909727636">
    <w:abstractNumId w:val="4"/>
  </w:num>
  <w:num w:numId="37" w16cid:durableId="386879454">
    <w:abstractNumId w:val="26"/>
  </w:num>
  <w:num w:numId="38" w16cid:durableId="1470169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C57"/>
    <w:rsid w:val="00012052"/>
    <w:rsid w:val="00012102"/>
    <w:rsid w:val="00013DD1"/>
    <w:rsid w:val="0001639F"/>
    <w:rsid w:val="0002025A"/>
    <w:rsid w:val="000216F9"/>
    <w:rsid w:val="000237B5"/>
    <w:rsid w:val="00024D2B"/>
    <w:rsid w:val="00025801"/>
    <w:rsid w:val="00031A24"/>
    <w:rsid w:val="00035445"/>
    <w:rsid w:val="00035B85"/>
    <w:rsid w:val="0003610C"/>
    <w:rsid w:val="00036466"/>
    <w:rsid w:val="00040356"/>
    <w:rsid w:val="000434B8"/>
    <w:rsid w:val="00044866"/>
    <w:rsid w:val="000541CF"/>
    <w:rsid w:val="00057426"/>
    <w:rsid w:val="00061D33"/>
    <w:rsid w:val="00064643"/>
    <w:rsid w:val="00070390"/>
    <w:rsid w:val="000717A0"/>
    <w:rsid w:val="0008221B"/>
    <w:rsid w:val="00087747"/>
    <w:rsid w:val="00092A2C"/>
    <w:rsid w:val="00093C33"/>
    <w:rsid w:val="000A18E0"/>
    <w:rsid w:val="000A1A5D"/>
    <w:rsid w:val="000A1FDA"/>
    <w:rsid w:val="000A2B76"/>
    <w:rsid w:val="000B0CA9"/>
    <w:rsid w:val="000B10F2"/>
    <w:rsid w:val="000B1E4E"/>
    <w:rsid w:val="000B63E2"/>
    <w:rsid w:val="000B6548"/>
    <w:rsid w:val="000B6D8C"/>
    <w:rsid w:val="000C6A67"/>
    <w:rsid w:val="000D0FA9"/>
    <w:rsid w:val="000D671A"/>
    <w:rsid w:val="000E3B51"/>
    <w:rsid w:val="000E3E86"/>
    <w:rsid w:val="000E42EC"/>
    <w:rsid w:val="000E6941"/>
    <w:rsid w:val="000E70A9"/>
    <w:rsid w:val="000F3C76"/>
    <w:rsid w:val="000F4DC2"/>
    <w:rsid w:val="000F596E"/>
    <w:rsid w:val="001000C7"/>
    <w:rsid w:val="00103EC5"/>
    <w:rsid w:val="00104EE3"/>
    <w:rsid w:val="001062A8"/>
    <w:rsid w:val="00116C29"/>
    <w:rsid w:val="00116C6E"/>
    <w:rsid w:val="00116F39"/>
    <w:rsid w:val="00120F35"/>
    <w:rsid w:val="00121C1D"/>
    <w:rsid w:val="00124235"/>
    <w:rsid w:val="00125A9A"/>
    <w:rsid w:val="00125CA6"/>
    <w:rsid w:val="0013602B"/>
    <w:rsid w:val="0014077C"/>
    <w:rsid w:val="00142020"/>
    <w:rsid w:val="001455C6"/>
    <w:rsid w:val="001478D5"/>
    <w:rsid w:val="00151179"/>
    <w:rsid w:val="00155CBD"/>
    <w:rsid w:val="00155D3C"/>
    <w:rsid w:val="00156FC9"/>
    <w:rsid w:val="0015709C"/>
    <w:rsid w:val="00162A5A"/>
    <w:rsid w:val="001631C5"/>
    <w:rsid w:val="00163894"/>
    <w:rsid w:val="001639B5"/>
    <w:rsid w:val="00172867"/>
    <w:rsid w:val="001739AD"/>
    <w:rsid w:val="00174F8C"/>
    <w:rsid w:val="00175B6D"/>
    <w:rsid w:val="00175E2E"/>
    <w:rsid w:val="00177EF8"/>
    <w:rsid w:val="00187C40"/>
    <w:rsid w:val="001901ED"/>
    <w:rsid w:val="00190696"/>
    <w:rsid w:val="001911FE"/>
    <w:rsid w:val="0019483A"/>
    <w:rsid w:val="00197C6E"/>
    <w:rsid w:val="001A17E7"/>
    <w:rsid w:val="001A46BF"/>
    <w:rsid w:val="001A481B"/>
    <w:rsid w:val="001A62BF"/>
    <w:rsid w:val="001A709E"/>
    <w:rsid w:val="001A7128"/>
    <w:rsid w:val="001A7661"/>
    <w:rsid w:val="001B0186"/>
    <w:rsid w:val="001B114A"/>
    <w:rsid w:val="001B27B9"/>
    <w:rsid w:val="001B62CA"/>
    <w:rsid w:val="001B6ED7"/>
    <w:rsid w:val="001C4470"/>
    <w:rsid w:val="001D194E"/>
    <w:rsid w:val="001D4DCD"/>
    <w:rsid w:val="001D73A1"/>
    <w:rsid w:val="001E0769"/>
    <w:rsid w:val="001E2049"/>
    <w:rsid w:val="001E2308"/>
    <w:rsid w:val="001E3EF7"/>
    <w:rsid w:val="001E613F"/>
    <w:rsid w:val="001F08DE"/>
    <w:rsid w:val="001F2838"/>
    <w:rsid w:val="001F4175"/>
    <w:rsid w:val="001F4194"/>
    <w:rsid w:val="001F5875"/>
    <w:rsid w:val="001F5E54"/>
    <w:rsid w:val="001F627B"/>
    <w:rsid w:val="001F7CC7"/>
    <w:rsid w:val="00202FC7"/>
    <w:rsid w:val="00205AD0"/>
    <w:rsid w:val="00210C7E"/>
    <w:rsid w:val="002115C3"/>
    <w:rsid w:val="00213EAE"/>
    <w:rsid w:val="00213F9F"/>
    <w:rsid w:val="0021691B"/>
    <w:rsid w:val="0021705A"/>
    <w:rsid w:val="00217D1D"/>
    <w:rsid w:val="002203AF"/>
    <w:rsid w:val="00221AB0"/>
    <w:rsid w:val="00223A4D"/>
    <w:rsid w:val="00224238"/>
    <w:rsid w:val="0022493C"/>
    <w:rsid w:val="00224C5A"/>
    <w:rsid w:val="00224DC3"/>
    <w:rsid w:val="00225AD4"/>
    <w:rsid w:val="0023004A"/>
    <w:rsid w:val="00232C92"/>
    <w:rsid w:val="00232CB5"/>
    <w:rsid w:val="00233BF4"/>
    <w:rsid w:val="00234A7E"/>
    <w:rsid w:val="0024033B"/>
    <w:rsid w:val="00240C6B"/>
    <w:rsid w:val="00241F9A"/>
    <w:rsid w:val="002429D4"/>
    <w:rsid w:val="0024373D"/>
    <w:rsid w:val="00247311"/>
    <w:rsid w:val="002508C2"/>
    <w:rsid w:val="00252C56"/>
    <w:rsid w:val="00256F51"/>
    <w:rsid w:val="00257075"/>
    <w:rsid w:val="00260558"/>
    <w:rsid w:val="00260D0D"/>
    <w:rsid w:val="002647D0"/>
    <w:rsid w:val="00265080"/>
    <w:rsid w:val="0026681F"/>
    <w:rsid w:val="00266FED"/>
    <w:rsid w:val="00267252"/>
    <w:rsid w:val="00267A07"/>
    <w:rsid w:val="0027044D"/>
    <w:rsid w:val="00270DDD"/>
    <w:rsid w:val="00270F67"/>
    <w:rsid w:val="002723F5"/>
    <w:rsid w:val="00282DB0"/>
    <w:rsid w:val="0028588C"/>
    <w:rsid w:val="00286891"/>
    <w:rsid w:val="00286EBA"/>
    <w:rsid w:val="00290EDC"/>
    <w:rsid w:val="00294FBD"/>
    <w:rsid w:val="002966B3"/>
    <w:rsid w:val="002A1510"/>
    <w:rsid w:val="002A2139"/>
    <w:rsid w:val="002A26AC"/>
    <w:rsid w:val="002A2859"/>
    <w:rsid w:val="002A2DDD"/>
    <w:rsid w:val="002A3B56"/>
    <w:rsid w:val="002A63D6"/>
    <w:rsid w:val="002B04B7"/>
    <w:rsid w:val="002B050C"/>
    <w:rsid w:val="002B2091"/>
    <w:rsid w:val="002B33B9"/>
    <w:rsid w:val="002B4E59"/>
    <w:rsid w:val="002B556C"/>
    <w:rsid w:val="002B5D29"/>
    <w:rsid w:val="002B69BF"/>
    <w:rsid w:val="002C414A"/>
    <w:rsid w:val="002C5AF2"/>
    <w:rsid w:val="002C5DA9"/>
    <w:rsid w:val="002C6972"/>
    <w:rsid w:val="002C795F"/>
    <w:rsid w:val="002C7C9F"/>
    <w:rsid w:val="002D037B"/>
    <w:rsid w:val="002D125C"/>
    <w:rsid w:val="002D26B5"/>
    <w:rsid w:val="002D2B32"/>
    <w:rsid w:val="002D2E6F"/>
    <w:rsid w:val="002D413D"/>
    <w:rsid w:val="002D4516"/>
    <w:rsid w:val="002D4A57"/>
    <w:rsid w:val="002E1985"/>
    <w:rsid w:val="002E3C4A"/>
    <w:rsid w:val="002E6D0A"/>
    <w:rsid w:val="002F3AC1"/>
    <w:rsid w:val="002F40ED"/>
    <w:rsid w:val="002F46AD"/>
    <w:rsid w:val="002F69ED"/>
    <w:rsid w:val="00305D45"/>
    <w:rsid w:val="003101F0"/>
    <w:rsid w:val="0031117E"/>
    <w:rsid w:val="00313F35"/>
    <w:rsid w:val="0031467F"/>
    <w:rsid w:val="00314B7A"/>
    <w:rsid w:val="00316DFE"/>
    <w:rsid w:val="003172DF"/>
    <w:rsid w:val="00321FEB"/>
    <w:rsid w:val="00324196"/>
    <w:rsid w:val="00324BC5"/>
    <w:rsid w:val="00332079"/>
    <w:rsid w:val="00337327"/>
    <w:rsid w:val="00337ED5"/>
    <w:rsid w:val="00340BAB"/>
    <w:rsid w:val="003418E0"/>
    <w:rsid w:val="00347F8D"/>
    <w:rsid w:val="00351251"/>
    <w:rsid w:val="00351AB3"/>
    <w:rsid w:val="00354DA9"/>
    <w:rsid w:val="00361EA5"/>
    <w:rsid w:val="00364BB5"/>
    <w:rsid w:val="00364D41"/>
    <w:rsid w:val="003703A9"/>
    <w:rsid w:val="0037107B"/>
    <w:rsid w:val="003718E2"/>
    <w:rsid w:val="00372F7B"/>
    <w:rsid w:val="003733E5"/>
    <w:rsid w:val="00373892"/>
    <w:rsid w:val="00373B33"/>
    <w:rsid w:val="003900F0"/>
    <w:rsid w:val="00390EA6"/>
    <w:rsid w:val="0039533D"/>
    <w:rsid w:val="00395AD0"/>
    <w:rsid w:val="00395D42"/>
    <w:rsid w:val="003A375C"/>
    <w:rsid w:val="003A3D96"/>
    <w:rsid w:val="003A5452"/>
    <w:rsid w:val="003A6704"/>
    <w:rsid w:val="003B0B7B"/>
    <w:rsid w:val="003C35DB"/>
    <w:rsid w:val="003C7504"/>
    <w:rsid w:val="003C7EA1"/>
    <w:rsid w:val="003D257A"/>
    <w:rsid w:val="003D42BC"/>
    <w:rsid w:val="003D702C"/>
    <w:rsid w:val="003E0959"/>
    <w:rsid w:val="003E27C3"/>
    <w:rsid w:val="003E5272"/>
    <w:rsid w:val="003E64CB"/>
    <w:rsid w:val="003F0C98"/>
    <w:rsid w:val="003F3E3F"/>
    <w:rsid w:val="003F737A"/>
    <w:rsid w:val="004024AA"/>
    <w:rsid w:val="00403B88"/>
    <w:rsid w:val="004055B3"/>
    <w:rsid w:val="004067B8"/>
    <w:rsid w:val="004154BE"/>
    <w:rsid w:val="0041561D"/>
    <w:rsid w:val="0042013D"/>
    <w:rsid w:val="00422F83"/>
    <w:rsid w:val="00423647"/>
    <w:rsid w:val="00423E9C"/>
    <w:rsid w:val="00424B8D"/>
    <w:rsid w:val="00426D7E"/>
    <w:rsid w:val="00430DEB"/>
    <w:rsid w:val="004313A2"/>
    <w:rsid w:val="00431F70"/>
    <w:rsid w:val="0043430C"/>
    <w:rsid w:val="0043515B"/>
    <w:rsid w:val="00435E6D"/>
    <w:rsid w:val="004375F7"/>
    <w:rsid w:val="00440704"/>
    <w:rsid w:val="00441E81"/>
    <w:rsid w:val="004423F0"/>
    <w:rsid w:val="00442AC6"/>
    <w:rsid w:val="00443668"/>
    <w:rsid w:val="00447684"/>
    <w:rsid w:val="0044794B"/>
    <w:rsid w:val="00453568"/>
    <w:rsid w:val="00453783"/>
    <w:rsid w:val="00456649"/>
    <w:rsid w:val="00456B0D"/>
    <w:rsid w:val="00461C06"/>
    <w:rsid w:val="00463D0F"/>
    <w:rsid w:val="00463D78"/>
    <w:rsid w:val="00463EDA"/>
    <w:rsid w:val="00466CA4"/>
    <w:rsid w:val="00471E9D"/>
    <w:rsid w:val="00472954"/>
    <w:rsid w:val="0047503A"/>
    <w:rsid w:val="00476AF8"/>
    <w:rsid w:val="004776BA"/>
    <w:rsid w:val="004810C9"/>
    <w:rsid w:val="00484188"/>
    <w:rsid w:val="00484FD7"/>
    <w:rsid w:val="004908BB"/>
    <w:rsid w:val="00490EE2"/>
    <w:rsid w:val="00491ED7"/>
    <w:rsid w:val="004929FB"/>
    <w:rsid w:val="004A25FD"/>
    <w:rsid w:val="004A2919"/>
    <w:rsid w:val="004A5000"/>
    <w:rsid w:val="004A54BA"/>
    <w:rsid w:val="004B1423"/>
    <w:rsid w:val="004B4848"/>
    <w:rsid w:val="004B6A5E"/>
    <w:rsid w:val="004C17A6"/>
    <w:rsid w:val="004C1A1E"/>
    <w:rsid w:val="004D541D"/>
    <w:rsid w:val="004E0AB9"/>
    <w:rsid w:val="004E6BBE"/>
    <w:rsid w:val="004E7AAC"/>
    <w:rsid w:val="004F530D"/>
    <w:rsid w:val="005032E0"/>
    <w:rsid w:val="00507EA7"/>
    <w:rsid w:val="00507F9B"/>
    <w:rsid w:val="0051413B"/>
    <w:rsid w:val="00516DFB"/>
    <w:rsid w:val="00524110"/>
    <w:rsid w:val="00525107"/>
    <w:rsid w:val="00525A1E"/>
    <w:rsid w:val="00526089"/>
    <w:rsid w:val="00527A28"/>
    <w:rsid w:val="00527DCA"/>
    <w:rsid w:val="00534FD5"/>
    <w:rsid w:val="00543FAB"/>
    <w:rsid w:val="005461C8"/>
    <w:rsid w:val="0055299A"/>
    <w:rsid w:val="00552DD7"/>
    <w:rsid w:val="00554B89"/>
    <w:rsid w:val="00555554"/>
    <w:rsid w:val="00555C62"/>
    <w:rsid w:val="00557315"/>
    <w:rsid w:val="0055755A"/>
    <w:rsid w:val="00562CFB"/>
    <w:rsid w:val="005647A0"/>
    <w:rsid w:val="005716D4"/>
    <w:rsid w:val="00571B60"/>
    <w:rsid w:val="00585A4D"/>
    <w:rsid w:val="0059110A"/>
    <w:rsid w:val="00591478"/>
    <w:rsid w:val="0059240B"/>
    <w:rsid w:val="005935F2"/>
    <w:rsid w:val="005A04BF"/>
    <w:rsid w:val="005A063D"/>
    <w:rsid w:val="005A31E5"/>
    <w:rsid w:val="005A64AA"/>
    <w:rsid w:val="005A75C2"/>
    <w:rsid w:val="005B0CA9"/>
    <w:rsid w:val="005B15DA"/>
    <w:rsid w:val="005B1CE6"/>
    <w:rsid w:val="005B23B5"/>
    <w:rsid w:val="005B4638"/>
    <w:rsid w:val="005B4D00"/>
    <w:rsid w:val="005B7313"/>
    <w:rsid w:val="005C0AE6"/>
    <w:rsid w:val="005C105E"/>
    <w:rsid w:val="005C1512"/>
    <w:rsid w:val="005C3828"/>
    <w:rsid w:val="005C4AE2"/>
    <w:rsid w:val="005D00F2"/>
    <w:rsid w:val="005D0D94"/>
    <w:rsid w:val="005D2130"/>
    <w:rsid w:val="005D6329"/>
    <w:rsid w:val="005E1895"/>
    <w:rsid w:val="005E3F62"/>
    <w:rsid w:val="005E5156"/>
    <w:rsid w:val="005E57F6"/>
    <w:rsid w:val="005E7171"/>
    <w:rsid w:val="005F084D"/>
    <w:rsid w:val="006008D3"/>
    <w:rsid w:val="006019EC"/>
    <w:rsid w:val="00602E70"/>
    <w:rsid w:val="00604FEB"/>
    <w:rsid w:val="006058D8"/>
    <w:rsid w:val="00610200"/>
    <w:rsid w:val="0062095E"/>
    <w:rsid w:val="00623699"/>
    <w:rsid w:val="00624F59"/>
    <w:rsid w:val="006302B9"/>
    <w:rsid w:val="0063219D"/>
    <w:rsid w:val="00632A94"/>
    <w:rsid w:val="00632D5A"/>
    <w:rsid w:val="00635515"/>
    <w:rsid w:val="00640095"/>
    <w:rsid w:val="00644C47"/>
    <w:rsid w:val="00646A51"/>
    <w:rsid w:val="00646F72"/>
    <w:rsid w:val="0064722F"/>
    <w:rsid w:val="00652DEA"/>
    <w:rsid w:val="006546FD"/>
    <w:rsid w:val="00654971"/>
    <w:rsid w:val="0066288E"/>
    <w:rsid w:val="0066363A"/>
    <w:rsid w:val="00664E8E"/>
    <w:rsid w:val="00665BF3"/>
    <w:rsid w:val="0066607B"/>
    <w:rsid w:val="00671288"/>
    <w:rsid w:val="006732D6"/>
    <w:rsid w:val="00676A56"/>
    <w:rsid w:val="0068238E"/>
    <w:rsid w:val="006914E0"/>
    <w:rsid w:val="006934D1"/>
    <w:rsid w:val="00693E09"/>
    <w:rsid w:val="0069684A"/>
    <w:rsid w:val="006A2DE9"/>
    <w:rsid w:val="006A5717"/>
    <w:rsid w:val="006A6A8D"/>
    <w:rsid w:val="006A7230"/>
    <w:rsid w:val="006B35A6"/>
    <w:rsid w:val="006B36EF"/>
    <w:rsid w:val="006B47B7"/>
    <w:rsid w:val="006B4E32"/>
    <w:rsid w:val="006B72C7"/>
    <w:rsid w:val="006B7F78"/>
    <w:rsid w:val="006C2252"/>
    <w:rsid w:val="006C2EB8"/>
    <w:rsid w:val="006C3012"/>
    <w:rsid w:val="006C4030"/>
    <w:rsid w:val="006C5F46"/>
    <w:rsid w:val="006C65D2"/>
    <w:rsid w:val="006D0A44"/>
    <w:rsid w:val="006D7F7F"/>
    <w:rsid w:val="006E2C9C"/>
    <w:rsid w:val="006E40EF"/>
    <w:rsid w:val="006E56E7"/>
    <w:rsid w:val="006F0039"/>
    <w:rsid w:val="006F0DFB"/>
    <w:rsid w:val="0070175B"/>
    <w:rsid w:val="00701819"/>
    <w:rsid w:val="0070562B"/>
    <w:rsid w:val="00706CCA"/>
    <w:rsid w:val="007119EF"/>
    <w:rsid w:val="00711CEF"/>
    <w:rsid w:val="007123AC"/>
    <w:rsid w:val="007150E4"/>
    <w:rsid w:val="0071580A"/>
    <w:rsid w:val="00720320"/>
    <w:rsid w:val="007221F7"/>
    <w:rsid w:val="00723643"/>
    <w:rsid w:val="00725D3C"/>
    <w:rsid w:val="00727428"/>
    <w:rsid w:val="00733DA1"/>
    <w:rsid w:val="00734DE2"/>
    <w:rsid w:val="00737822"/>
    <w:rsid w:val="00740A4F"/>
    <w:rsid w:val="0074111D"/>
    <w:rsid w:val="00745509"/>
    <w:rsid w:val="00746131"/>
    <w:rsid w:val="00751383"/>
    <w:rsid w:val="00753D4A"/>
    <w:rsid w:val="007568F7"/>
    <w:rsid w:val="00756912"/>
    <w:rsid w:val="00760A9B"/>
    <w:rsid w:val="00761609"/>
    <w:rsid w:val="00762C6F"/>
    <w:rsid w:val="00763666"/>
    <w:rsid w:val="00763DCE"/>
    <w:rsid w:val="00766F73"/>
    <w:rsid w:val="007713F1"/>
    <w:rsid w:val="00776C46"/>
    <w:rsid w:val="007772C4"/>
    <w:rsid w:val="0077758F"/>
    <w:rsid w:val="00780A44"/>
    <w:rsid w:val="0078260B"/>
    <w:rsid w:val="007838D1"/>
    <w:rsid w:val="00785254"/>
    <w:rsid w:val="00785853"/>
    <w:rsid w:val="00787BF1"/>
    <w:rsid w:val="0079114B"/>
    <w:rsid w:val="00793753"/>
    <w:rsid w:val="0079436D"/>
    <w:rsid w:val="007945FB"/>
    <w:rsid w:val="00796690"/>
    <w:rsid w:val="007966F0"/>
    <w:rsid w:val="0079712B"/>
    <w:rsid w:val="00797BFC"/>
    <w:rsid w:val="007A720F"/>
    <w:rsid w:val="007B0B56"/>
    <w:rsid w:val="007B0B6A"/>
    <w:rsid w:val="007B7C0D"/>
    <w:rsid w:val="007C3A52"/>
    <w:rsid w:val="007C45EC"/>
    <w:rsid w:val="007C4EB8"/>
    <w:rsid w:val="007C6A3C"/>
    <w:rsid w:val="007D3633"/>
    <w:rsid w:val="007D3F75"/>
    <w:rsid w:val="007D4BEE"/>
    <w:rsid w:val="007D5BE9"/>
    <w:rsid w:val="007E01E4"/>
    <w:rsid w:val="007E6773"/>
    <w:rsid w:val="007F76E2"/>
    <w:rsid w:val="008020D0"/>
    <w:rsid w:val="00802B2C"/>
    <w:rsid w:val="008043FE"/>
    <w:rsid w:val="008050E4"/>
    <w:rsid w:val="008120CC"/>
    <w:rsid w:val="008142C0"/>
    <w:rsid w:val="008219C4"/>
    <w:rsid w:val="0082257D"/>
    <w:rsid w:val="00827DAC"/>
    <w:rsid w:val="00831A8F"/>
    <w:rsid w:val="008328A9"/>
    <w:rsid w:val="008335BF"/>
    <w:rsid w:val="00840794"/>
    <w:rsid w:val="00843A6F"/>
    <w:rsid w:val="00844A0E"/>
    <w:rsid w:val="00846CA1"/>
    <w:rsid w:val="00850B11"/>
    <w:rsid w:val="008523ED"/>
    <w:rsid w:val="00852F02"/>
    <w:rsid w:val="00853438"/>
    <w:rsid w:val="00860443"/>
    <w:rsid w:val="00860F5B"/>
    <w:rsid w:val="008615C6"/>
    <w:rsid w:val="0086314A"/>
    <w:rsid w:val="0086493A"/>
    <w:rsid w:val="0086548E"/>
    <w:rsid w:val="00865944"/>
    <w:rsid w:val="00865C19"/>
    <w:rsid w:val="00866362"/>
    <w:rsid w:val="00866846"/>
    <w:rsid w:val="00870CF2"/>
    <w:rsid w:val="008745C2"/>
    <w:rsid w:val="0087503E"/>
    <w:rsid w:val="00875DA9"/>
    <w:rsid w:val="008816ED"/>
    <w:rsid w:val="00883221"/>
    <w:rsid w:val="008833D0"/>
    <w:rsid w:val="00885D8A"/>
    <w:rsid w:val="00887893"/>
    <w:rsid w:val="00891FBB"/>
    <w:rsid w:val="00895E38"/>
    <w:rsid w:val="00896C4A"/>
    <w:rsid w:val="008A6E13"/>
    <w:rsid w:val="008A782B"/>
    <w:rsid w:val="008B0FC0"/>
    <w:rsid w:val="008B1425"/>
    <w:rsid w:val="008B2471"/>
    <w:rsid w:val="008B6AB3"/>
    <w:rsid w:val="008C08E0"/>
    <w:rsid w:val="008C24A8"/>
    <w:rsid w:val="008C429A"/>
    <w:rsid w:val="008C62F0"/>
    <w:rsid w:val="008C6F92"/>
    <w:rsid w:val="008C7F27"/>
    <w:rsid w:val="008D2D95"/>
    <w:rsid w:val="008D5C20"/>
    <w:rsid w:val="008D7A54"/>
    <w:rsid w:val="008E1F3D"/>
    <w:rsid w:val="008E2BF9"/>
    <w:rsid w:val="008E3390"/>
    <w:rsid w:val="008E6C16"/>
    <w:rsid w:val="008F0FD9"/>
    <w:rsid w:val="00901C3D"/>
    <w:rsid w:val="009053D7"/>
    <w:rsid w:val="0091331D"/>
    <w:rsid w:val="0091386D"/>
    <w:rsid w:val="0091738E"/>
    <w:rsid w:val="0092014F"/>
    <w:rsid w:val="0092026E"/>
    <w:rsid w:val="009223E3"/>
    <w:rsid w:val="00927113"/>
    <w:rsid w:val="00931DF1"/>
    <w:rsid w:val="0093223C"/>
    <w:rsid w:val="00941A87"/>
    <w:rsid w:val="009478A9"/>
    <w:rsid w:val="009501C2"/>
    <w:rsid w:val="009504AA"/>
    <w:rsid w:val="00951806"/>
    <w:rsid w:val="009540A3"/>
    <w:rsid w:val="00954E47"/>
    <w:rsid w:val="00956D65"/>
    <w:rsid w:val="00960513"/>
    <w:rsid w:val="009668B9"/>
    <w:rsid w:val="009669B4"/>
    <w:rsid w:val="009714AE"/>
    <w:rsid w:val="00975905"/>
    <w:rsid w:val="00976577"/>
    <w:rsid w:val="0098189B"/>
    <w:rsid w:val="00993F10"/>
    <w:rsid w:val="00996356"/>
    <w:rsid w:val="00997D9A"/>
    <w:rsid w:val="009A26F4"/>
    <w:rsid w:val="009A3203"/>
    <w:rsid w:val="009A446F"/>
    <w:rsid w:val="009A5C0E"/>
    <w:rsid w:val="009A6BFC"/>
    <w:rsid w:val="009B642E"/>
    <w:rsid w:val="009B7109"/>
    <w:rsid w:val="009C4375"/>
    <w:rsid w:val="009C4C31"/>
    <w:rsid w:val="009C7004"/>
    <w:rsid w:val="009D055B"/>
    <w:rsid w:val="009D3473"/>
    <w:rsid w:val="009D7C49"/>
    <w:rsid w:val="009E0CC1"/>
    <w:rsid w:val="009E0F99"/>
    <w:rsid w:val="009E1A57"/>
    <w:rsid w:val="009E410C"/>
    <w:rsid w:val="009E46AD"/>
    <w:rsid w:val="009E6B75"/>
    <w:rsid w:val="009E7297"/>
    <w:rsid w:val="009F154A"/>
    <w:rsid w:val="009F19BE"/>
    <w:rsid w:val="009F31A3"/>
    <w:rsid w:val="009F3CF5"/>
    <w:rsid w:val="00A0257D"/>
    <w:rsid w:val="00A04324"/>
    <w:rsid w:val="00A052A7"/>
    <w:rsid w:val="00A0705A"/>
    <w:rsid w:val="00A12EDC"/>
    <w:rsid w:val="00A20C2F"/>
    <w:rsid w:val="00A211DF"/>
    <w:rsid w:val="00A225C1"/>
    <w:rsid w:val="00A2300E"/>
    <w:rsid w:val="00A2644A"/>
    <w:rsid w:val="00A26D0D"/>
    <w:rsid w:val="00A31812"/>
    <w:rsid w:val="00A33BDE"/>
    <w:rsid w:val="00A34885"/>
    <w:rsid w:val="00A43BC1"/>
    <w:rsid w:val="00A45584"/>
    <w:rsid w:val="00A459F3"/>
    <w:rsid w:val="00A5163A"/>
    <w:rsid w:val="00A524D7"/>
    <w:rsid w:val="00A52663"/>
    <w:rsid w:val="00A56364"/>
    <w:rsid w:val="00A5673B"/>
    <w:rsid w:val="00A57BA9"/>
    <w:rsid w:val="00A604BC"/>
    <w:rsid w:val="00A61B60"/>
    <w:rsid w:val="00A61DE4"/>
    <w:rsid w:val="00A624ED"/>
    <w:rsid w:val="00A62DC0"/>
    <w:rsid w:val="00A649E3"/>
    <w:rsid w:val="00A66A6E"/>
    <w:rsid w:val="00A67E69"/>
    <w:rsid w:val="00A70AE0"/>
    <w:rsid w:val="00A72111"/>
    <w:rsid w:val="00A734FB"/>
    <w:rsid w:val="00A735EB"/>
    <w:rsid w:val="00A74225"/>
    <w:rsid w:val="00A74867"/>
    <w:rsid w:val="00A76E6B"/>
    <w:rsid w:val="00A80A76"/>
    <w:rsid w:val="00A835B3"/>
    <w:rsid w:val="00A84E82"/>
    <w:rsid w:val="00A911FE"/>
    <w:rsid w:val="00A936D5"/>
    <w:rsid w:val="00A97FBB"/>
    <w:rsid w:val="00AA11E5"/>
    <w:rsid w:val="00AA1EB0"/>
    <w:rsid w:val="00AA2DA3"/>
    <w:rsid w:val="00AA304C"/>
    <w:rsid w:val="00AA5A9C"/>
    <w:rsid w:val="00AA778E"/>
    <w:rsid w:val="00AB016A"/>
    <w:rsid w:val="00AB06DE"/>
    <w:rsid w:val="00AB1F47"/>
    <w:rsid w:val="00AB27C1"/>
    <w:rsid w:val="00AB2A5A"/>
    <w:rsid w:val="00AB5A97"/>
    <w:rsid w:val="00AB5F04"/>
    <w:rsid w:val="00AC207A"/>
    <w:rsid w:val="00AD28D3"/>
    <w:rsid w:val="00AD28F8"/>
    <w:rsid w:val="00AD33B0"/>
    <w:rsid w:val="00AD5C41"/>
    <w:rsid w:val="00AD6D06"/>
    <w:rsid w:val="00AE47AF"/>
    <w:rsid w:val="00AE49B7"/>
    <w:rsid w:val="00AF412D"/>
    <w:rsid w:val="00AF66EB"/>
    <w:rsid w:val="00AF6E10"/>
    <w:rsid w:val="00B0230B"/>
    <w:rsid w:val="00B10301"/>
    <w:rsid w:val="00B10AD2"/>
    <w:rsid w:val="00B114E2"/>
    <w:rsid w:val="00B13481"/>
    <w:rsid w:val="00B1466F"/>
    <w:rsid w:val="00B168B3"/>
    <w:rsid w:val="00B1706E"/>
    <w:rsid w:val="00B17D95"/>
    <w:rsid w:val="00B20498"/>
    <w:rsid w:val="00B23509"/>
    <w:rsid w:val="00B311A7"/>
    <w:rsid w:val="00B359DB"/>
    <w:rsid w:val="00B3632B"/>
    <w:rsid w:val="00B4005A"/>
    <w:rsid w:val="00B409D8"/>
    <w:rsid w:val="00B40C05"/>
    <w:rsid w:val="00B41A4C"/>
    <w:rsid w:val="00B43AB0"/>
    <w:rsid w:val="00B442B9"/>
    <w:rsid w:val="00B47514"/>
    <w:rsid w:val="00B5178D"/>
    <w:rsid w:val="00B518A2"/>
    <w:rsid w:val="00B57197"/>
    <w:rsid w:val="00B67F1F"/>
    <w:rsid w:val="00B701D7"/>
    <w:rsid w:val="00B805CC"/>
    <w:rsid w:val="00B816C4"/>
    <w:rsid w:val="00B848CF"/>
    <w:rsid w:val="00B90595"/>
    <w:rsid w:val="00B9064A"/>
    <w:rsid w:val="00B9080E"/>
    <w:rsid w:val="00B91172"/>
    <w:rsid w:val="00B94ACA"/>
    <w:rsid w:val="00B977E3"/>
    <w:rsid w:val="00BA0B74"/>
    <w:rsid w:val="00BA186E"/>
    <w:rsid w:val="00BA215A"/>
    <w:rsid w:val="00BA35A7"/>
    <w:rsid w:val="00BA573C"/>
    <w:rsid w:val="00BA68BD"/>
    <w:rsid w:val="00BA6A6B"/>
    <w:rsid w:val="00BB5927"/>
    <w:rsid w:val="00BB5C7D"/>
    <w:rsid w:val="00BB5F09"/>
    <w:rsid w:val="00BB5F1E"/>
    <w:rsid w:val="00BC0D9F"/>
    <w:rsid w:val="00BC2660"/>
    <w:rsid w:val="00BC7F55"/>
    <w:rsid w:val="00BD11BF"/>
    <w:rsid w:val="00BD5D86"/>
    <w:rsid w:val="00BE0451"/>
    <w:rsid w:val="00BE053D"/>
    <w:rsid w:val="00BE1151"/>
    <w:rsid w:val="00BE1E40"/>
    <w:rsid w:val="00BE50A2"/>
    <w:rsid w:val="00BE6ECA"/>
    <w:rsid w:val="00BF1A7A"/>
    <w:rsid w:val="00BF1FA3"/>
    <w:rsid w:val="00BF3CD9"/>
    <w:rsid w:val="00BF5FDB"/>
    <w:rsid w:val="00BF7B14"/>
    <w:rsid w:val="00C00974"/>
    <w:rsid w:val="00C00F2A"/>
    <w:rsid w:val="00C018E4"/>
    <w:rsid w:val="00C01A16"/>
    <w:rsid w:val="00C026EE"/>
    <w:rsid w:val="00C03303"/>
    <w:rsid w:val="00C066FA"/>
    <w:rsid w:val="00C22078"/>
    <w:rsid w:val="00C25387"/>
    <w:rsid w:val="00C301AF"/>
    <w:rsid w:val="00C3199E"/>
    <w:rsid w:val="00C338F3"/>
    <w:rsid w:val="00C41F38"/>
    <w:rsid w:val="00C424D1"/>
    <w:rsid w:val="00C4451C"/>
    <w:rsid w:val="00C44ECA"/>
    <w:rsid w:val="00C45130"/>
    <w:rsid w:val="00C4546B"/>
    <w:rsid w:val="00C502C2"/>
    <w:rsid w:val="00C525A9"/>
    <w:rsid w:val="00C54BE3"/>
    <w:rsid w:val="00C5504F"/>
    <w:rsid w:val="00C57BB7"/>
    <w:rsid w:val="00C57F80"/>
    <w:rsid w:val="00C61733"/>
    <w:rsid w:val="00C726B8"/>
    <w:rsid w:val="00C726D8"/>
    <w:rsid w:val="00C728AA"/>
    <w:rsid w:val="00C73D02"/>
    <w:rsid w:val="00C73FD6"/>
    <w:rsid w:val="00C768ED"/>
    <w:rsid w:val="00C80E41"/>
    <w:rsid w:val="00C82A8F"/>
    <w:rsid w:val="00C87A74"/>
    <w:rsid w:val="00C9108E"/>
    <w:rsid w:val="00C916C2"/>
    <w:rsid w:val="00C92226"/>
    <w:rsid w:val="00CA33E1"/>
    <w:rsid w:val="00CA55F9"/>
    <w:rsid w:val="00CA6F5D"/>
    <w:rsid w:val="00CB0964"/>
    <w:rsid w:val="00CB3448"/>
    <w:rsid w:val="00CB4ECB"/>
    <w:rsid w:val="00CB512D"/>
    <w:rsid w:val="00CB5E58"/>
    <w:rsid w:val="00CC110E"/>
    <w:rsid w:val="00CC7F56"/>
    <w:rsid w:val="00CD1B12"/>
    <w:rsid w:val="00CD2A8A"/>
    <w:rsid w:val="00CD55DC"/>
    <w:rsid w:val="00CE0C5F"/>
    <w:rsid w:val="00CE1BBC"/>
    <w:rsid w:val="00CE2595"/>
    <w:rsid w:val="00CE28CC"/>
    <w:rsid w:val="00CE72FC"/>
    <w:rsid w:val="00CF08B2"/>
    <w:rsid w:val="00CF31EE"/>
    <w:rsid w:val="00D02645"/>
    <w:rsid w:val="00D032CD"/>
    <w:rsid w:val="00D12DEA"/>
    <w:rsid w:val="00D1492F"/>
    <w:rsid w:val="00D173D1"/>
    <w:rsid w:val="00D179CE"/>
    <w:rsid w:val="00D17B69"/>
    <w:rsid w:val="00D2090A"/>
    <w:rsid w:val="00D23576"/>
    <w:rsid w:val="00D25592"/>
    <w:rsid w:val="00D2654B"/>
    <w:rsid w:val="00D27E31"/>
    <w:rsid w:val="00D3003C"/>
    <w:rsid w:val="00D331F4"/>
    <w:rsid w:val="00D33B43"/>
    <w:rsid w:val="00D36755"/>
    <w:rsid w:val="00D43B72"/>
    <w:rsid w:val="00D4585D"/>
    <w:rsid w:val="00D470E4"/>
    <w:rsid w:val="00D47C3E"/>
    <w:rsid w:val="00D5049D"/>
    <w:rsid w:val="00D52142"/>
    <w:rsid w:val="00D5280E"/>
    <w:rsid w:val="00D53AD3"/>
    <w:rsid w:val="00D53EDE"/>
    <w:rsid w:val="00D573AC"/>
    <w:rsid w:val="00D57401"/>
    <w:rsid w:val="00D61F14"/>
    <w:rsid w:val="00D63221"/>
    <w:rsid w:val="00D73F9F"/>
    <w:rsid w:val="00D74BF2"/>
    <w:rsid w:val="00D74E3E"/>
    <w:rsid w:val="00D80D6B"/>
    <w:rsid w:val="00D81B25"/>
    <w:rsid w:val="00D829A3"/>
    <w:rsid w:val="00D8414B"/>
    <w:rsid w:val="00D84776"/>
    <w:rsid w:val="00D86294"/>
    <w:rsid w:val="00D874DC"/>
    <w:rsid w:val="00D90950"/>
    <w:rsid w:val="00D91CF2"/>
    <w:rsid w:val="00D93C64"/>
    <w:rsid w:val="00D93F55"/>
    <w:rsid w:val="00D97ED7"/>
    <w:rsid w:val="00DA1EB3"/>
    <w:rsid w:val="00DA69DF"/>
    <w:rsid w:val="00DA7642"/>
    <w:rsid w:val="00DB33F8"/>
    <w:rsid w:val="00DC1D4C"/>
    <w:rsid w:val="00DC22E7"/>
    <w:rsid w:val="00DD33FE"/>
    <w:rsid w:val="00DD38E2"/>
    <w:rsid w:val="00DD6392"/>
    <w:rsid w:val="00DE5D3D"/>
    <w:rsid w:val="00DF019D"/>
    <w:rsid w:val="00DF5257"/>
    <w:rsid w:val="00DF561E"/>
    <w:rsid w:val="00DF623B"/>
    <w:rsid w:val="00E004BD"/>
    <w:rsid w:val="00E117C1"/>
    <w:rsid w:val="00E13110"/>
    <w:rsid w:val="00E138EA"/>
    <w:rsid w:val="00E17FD1"/>
    <w:rsid w:val="00E229CF"/>
    <w:rsid w:val="00E230E2"/>
    <w:rsid w:val="00E24DF1"/>
    <w:rsid w:val="00E30DD3"/>
    <w:rsid w:val="00E31019"/>
    <w:rsid w:val="00E3205F"/>
    <w:rsid w:val="00E348C0"/>
    <w:rsid w:val="00E35D03"/>
    <w:rsid w:val="00E366AD"/>
    <w:rsid w:val="00E3693D"/>
    <w:rsid w:val="00E40D45"/>
    <w:rsid w:val="00E42893"/>
    <w:rsid w:val="00E431ED"/>
    <w:rsid w:val="00E440DD"/>
    <w:rsid w:val="00E45440"/>
    <w:rsid w:val="00E521A2"/>
    <w:rsid w:val="00E54575"/>
    <w:rsid w:val="00E5711F"/>
    <w:rsid w:val="00E64FF5"/>
    <w:rsid w:val="00E6575D"/>
    <w:rsid w:val="00E6686E"/>
    <w:rsid w:val="00E66C7F"/>
    <w:rsid w:val="00E8199D"/>
    <w:rsid w:val="00E866BE"/>
    <w:rsid w:val="00E907EC"/>
    <w:rsid w:val="00E91211"/>
    <w:rsid w:val="00E919C4"/>
    <w:rsid w:val="00E93F4B"/>
    <w:rsid w:val="00EA5421"/>
    <w:rsid w:val="00EA5FA2"/>
    <w:rsid w:val="00EB04DF"/>
    <w:rsid w:val="00EB0677"/>
    <w:rsid w:val="00EB34FC"/>
    <w:rsid w:val="00EB4519"/>
    <w:rsid w:val="00EB5816"/>
    <w:rsid w:val="00EB7880"/>
    <w:rsid w:val="00EC07F5"/>
    <w:rsid w:val="00EC62DD"/>
    <w:rsid w:val="00ED0EA9"/>
    <w:rsid w:val="00ED16A4"/>
    <w:rsid w:val="00ED30EE"/>
    <w:rsid w:val="00ED7564"/>
    <w:rsid w:val="00EE1EA8"/>
    <w:rsid w:val="00EE3248"/>
    <w:rsid w:val="00EE4B50"/>
    <w:rsid w:val="00EE575B"/>
    <w:rsid w:val="00EE5E69"/>
    <w:rsid w:val="00EE7687"/>
    <w:rsid w:val="00EF0918"/>
    <w:rsid w:val="00EF2F95"/>
    <w:rsid w:val="00EF589F"/>
    <w:rsid w:val="00EF77DF"/>
    <w:rsid w:val="00F11BEF"/>
    <w:rsid w:val="00F21C9D"/>
    <w:rsid w:val="00F233B5"/>
    <w:rsid w:val="00F258E7"/>
    <w:rsid w:val="00F268A1"/>
    <w:rsid w:val="00F30DF6"/>
    <w:rsid w:val="00F31B84"/>
    <w:rsid w:val="00F32AD7"/>
    <w:rsid w:val="00F40084"/>
    <w:rsid w:val="00F41D1C"/>
    <w:rsid w:val="00F41FFE"/>
    <w:rsid w:val="00F446CD"/>
    <w:rsid w:val="00F45196"/>
    <w:rsid w:val="00F54F11"/>
    <w:rsid w:val="00F631EC"/>
    <w:rsid w:val="00F64B9F"/>
    <w:rsid w:val="00F64C22"/>
    <w:rsid w:val="00F64FA7"/>
    <w:rsid w:val="00F66CC6"/>
    <w:rsid w:val="00F73D8F"/>
    <w:rsid w:val="00F73F07"/>
    <w:rsid w:val="00F74D19"/>
    <w:rsid w:val="00F76C92"/>
    <w:rsid w:val="00F80053"/>
    <w:rsid w:val="00F83E9F"/>
    <w:rsid w:val="00F90404"/>
    <w:rsid w:val="00F9118E"/>
    <w:rsid w:val="00F926DD"/>
    <w:rsid w:val="00F94596"/>
    <w:rsid w:val="00F95E35"/>
    <w:rsid w:val="00F963D8"/>
    <w:rsid w:val="00F969D3"/>
    <w:rsid w:val="00F979F5"/>
    <w:rsid w:val="00FA02C7"/>
    <w:rsid w:val="00FA169F"/>
    <w:rsid w:val="00FA4186"/>
    <w:rsid w:val="00FA7C5B"/>
    <w:rsid w:val="00FB30D6"/>
    <w:rsid w:val="00FB524C"/>
    <w:rsid w:val="00FB5381"/>
    <w:rsid w:val="00FB6917"/>
    <w:rsid w:val="00FC0531"/>
    <w:rsid w:val="00FC13F0"/>
    <w:rsid w:val="00FD0FB7"/>
    <w:rsid w:val="00FD0FC8"/>
    <w:rsid w:val="00FD615A"/>
    <w:rsid w:val="00FE79A2"/>
    <w:rsid w:val="00FF134A"/>
    <w:rsid w:val="00FF3662"/>
    <w:rsid w:val="00FF416F"/>
    <w:rsid w:val="00FF616D"/>
    <w:rsid w:val="00FF707C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3101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52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2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2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7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3591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Carlo Koester</cp:lastModifiedBy>
  <cp:revision>85</cp:revision>
  <cp:lastPrinted>2024-11-20T20:51:00Z</cp:lastPrinted>
  <dcterms:created xsi:type="dcterms:W3CDTF">2024-10-14T06:18:00Z</dcterms:created>
  <dcterms:modified xsi:type="dcterms:W3CDTF">2025-01-13T20:57:00Z</dcterms:modified>
</cp:coreProperties>
</file>