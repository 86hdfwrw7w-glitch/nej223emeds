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804"/>
        <w:gridCol w:w="1984"/>
      </w:tblGrid>
      <w:tr w:rsidR="00E55D90" w:rsidRPr="00F44F5F" w14:paraId="487AC9CE" w14:textId="77777777" w:rsidTr="004B1901">
        <w:trPr>
          <w:trHeight w:val="277"/>
        </w:trPr>
        <w:tc>
          <w:tcPr>
            <w:tcW w:w="10206" w:type="dxa"/>
            <w:gridSpan w:val="3"/>
            <w:vAlign w:val="bottom"/>
          </w:tcPr>
          <w:p w14:paraId="0CBC6997" w14:textId="1AC44CA8" w:rsidR="00E55D90" w:rsidRPr="00F44F5F" w:rsidRDefault="003D1433" w:rsidP="0083595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40120975" wp14:editId="3804CC5C">
                  <wp:simplePos x="0" y="0"/>
                  <wp:positionH relativeFrom="column">
                    <wp:posOffset>5631180</wp:posOffset>
                  </wp:positionH>
                  <wp:positionV relativeFrom="paragraph">
                    <wp:posOffset>-166370</wp:posOffset>
                  </wp:positionV>
                  <wp:extent cx="836930" cy="984250"/>
                  <wp:effectExtent l="0" t="0" r="1270" b="635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04" r="24306"/>
                          <a:stretch/>
                        </pic:blipFill>
                        <pic:spPr bwMode="auto">
                          <a:xfrm>
                            <a:off x="0" y="0"/>
                            <a:ext cx="836930" cy="984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5245">
              <w:rPr>
                <w:rFonts w:ascii="Times New Roman" w:hAnsi="Times New Roman" w:cs="Times New Roman"/>
                <w:b/>
                <w:sz w:val="48"/>
                <w:szCs w:val="44"/>
              </w:rPr>
              <w:t>Moritz Bienecker</w:t>
            </w:r>
          </w:p>
          <w:p w14:paraId="2D363F9A" w14:textId="17602414" w:rsidR="00F44F5F" w:rsidRPr="00F44F5F" w:rsidRDefault="00AE5245" w:rsidP="0083595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Panoramastr.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70/1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Ebersbach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73061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4ECE3AAE" w:rsidR="00F44F5F" w:rsidRPr="00F44F5F" w:rsidRDefault="00C054DF" w:rsidP="0083595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AE5245">
              <w:rPr>
                <w:rFonts w:ascii="Times New Roman" w:hAnsi="Times New Roman" w:cs="Times New Roman"/>
                <w:bCs/>
                <w:sz w:val="20"/>
                <w:szCs w:val="20"/>
              </w:rPr>
              <w:t>oritz.bienecker@gmail.com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AE52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(0)15</w:t>
            </w:r>
            <w:r w:rsidR="00AE5245">
              <w:rPr>
                <w:rFonts w:ascii="Times New Roman" w:hAnsi="Times New Roman" w:cs="Times New Roman"/>
                <w:bCs/>
                <w:sz w:val="20"/>
                <w:szCs w:val="20"/>
              </w:rPr>
              <w:t>90 1426541</w:t>
            </w:r>
          </w:p>
        </w:tc>
      </w:tr>
      <w:tr w:rsidR="002508C2" w:rsidRPr="00F44F5F" w14:paraId="0FCADE56" w14:textId="77777777" w:rsidTr="004B1901">
        <w:trPr>
          <w:trHeight w:val="8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6631ACEF" w:rsidR="002508C2" w:rsidRPr="00F44F5F" w:rsidRDefault="00AE5245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4B1901">
        <w:trPr>
          <w:trHeight w:val="343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5EA9530E" w:rsidR="00D1492F" w:rsidRPr="00AE5245" w:rsidRDefault="00AE5245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AE5245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Pforzheim University of Applied Sciences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(AACSB</w:t>
            </w:r>
            <w:r w:rsidR="00AC0BB5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-accredited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7C845E2D" w14:textId="2AA38E90" w:rsidR="00D1492F" w:rsidRPr="00F44F5F" w:rsidRDefault="00AE524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Pforzheim, Germany</w:t>
            </w:r>
          </w:p>
        </w:tc>
      </w:tr>
      <w:tr w:rsidR="00D1492F" w:rsidRPr="00F44F5F" w14:paraId="61E5D482" w14:textId="77777777" w:rsidTr="004B1901">
        <w:tc>
          <w:tcPr>
            <w:tcW w:w="8222" w:type="dxa"/>
            <w:gridSpan w:val="2"/>
          </w:tcPr>
          <w:p w14:paraId="11CB9A0F" w14:textId="4086796A" w:rsidR="00D1492F" w:rsidRPr="00AE5245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</w:t>
            </w:r>
            <w:r w:rsidR="008E12B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Administration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B17D9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preliminary bachelor</w:t>
            </w:r>
            <w:r w:rsid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’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grade</w:t>
            </w:r>
            <w:r w:rsidR="004675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467533" w:rsidRP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Ø</w:t>
            </w:r>
            <w:r w:rsidR="00B17D9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1,</w:t>
            </w:r>
            <w:r w:rsid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3</w:t>
            </w:r>
            <w:r w:rsidR="00B17D9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984" w:type="dxa"/>
          </w:tcPr>
          <w:p w14:paraId="419A9228" w14:textId="232A4DE4" w:rsidR="00D1492F" w:rsidRPr="00F44F5F" w:rsidRDefault="00400F9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E5245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  <w:proofErr w:type="spellEnd"/>
          </w:p>
        </w:tc>
      </w:tr>
      <w:tr w:rsidR="00D5280E" w:rsidRPr="00D254B6" w14:paraId="7EABE9F1" w14:textId="77777777" w:rsidTr="004B1901">
        <w:tc>
          <w:tcPr>
            <w:tcW w:w="10206" w:type="dxa"/>
            <w:gridSpan w:val="3"/>
          </w:tcPr>
          <w:p w14:paraId="4094C474" w14:textId="48A773DC" w:rsidR="00426D7E" w:rsidRPr="002E4448" w:rsidRDefault="002E4448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Double Degree with the M</w:t>
            </w:r>
            <w:r w:rsidR="00AE5245"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ajor</w:t>
            </w:r>
            <w:r w:rsidR="00B17D95"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E12B4"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International Marketing</w:t>
            </w:r>
          </w:p>
          <w:p w14:paraId="7A71E6B0" w14:textId="398A2B34" w:rsidR="008E12B4" w:rsidRPr="008E12B4" w:rsidRDefault="008E12B4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Among the </w:t>
            </w:r>
            <w:r w:rsidR="0033605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op 10% </w:t>
            </w:r>
            <w:r w:rsidR="00896509"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of the</w:t>
            </w:r>
            <w:r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entire Business School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(Beta Gamma Sigma </w:t>
            </w:r>
            <w:r w:rsidR="00D874B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member </w:t>
            </w:r>
            <w:r w:rsidR="000B313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since </w:t>
            </w:r>
            <w:r w:rsidR="00D874B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06/</w:t>
            </w:r>
            <w:r w:rsidR="000B313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2020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D5280E" w:rsidRPr="00F44F5F" w14:paraId="013361E1" w14:textId="77777777" w:rsidTr="004B1901">
        <w:trPr>
          <w:trHeight w:val="340"/>
        </w:trPr>
        <w:tc>
          <w:tcPr>
            <w:tcW w:w="8222" w:type="dxa"/>
            <w:gridSpan w:val="2"/>
            <w:vAlign w:val="bottom"/>
          </w:tcPr>
          <w:p w14:paraId="197620E3" w14:textId="4E5D0A2A" w:rsidR="00D1492F" w:rsidRPr="00F44F5F" w:rsidRDefault="00011264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Instituto </w:t>
            </w:r>
            <w:r w:rsidR="00AE5245">
              <w:rPr>
                <w:rFonts w:ascii="Times New Roman" w:hAnsi="Times New Roman" w:cs="Times New Roman"/>
                <w:b/>
                <w:sz w:val="21"/>
                <w:szCs w:val="21"/>
              </w:rPr>
              <w:t>Tecnológico de Monterrey</w:t>
            </w:r>
          </w:p>
        </w:tc>
        <w:tc>
          <w:tcPr>
            <w:tcW w:w="1984" w:type="dxa"/>
            <w:vAlign w:val="bottom"/>
          </w:tcPr>
          <w:p w14:paraId="63D86F51" w14:textId="772005BD" w:rsidR="00D1492F" w:rsidRPr="00F44F5F" w:rsidRDefault="00AE5245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Monterrey, Mexico</w:t>
            </w:r>
          </w:p>
        </w:tc>
      </w:tr>
      <w:tr w:rsidR="00D5280E" w:rsidRPr="00F44F5F" w14:paraId="62632213" w14:textId="77777777" w:rsidTr="004B1901">
        <w:tc>
          <w:tcPr>
            <w:tcW w:w="8222" w:type="dxa"/>
            <w:gridSpan w:val="2"/>
          </w:tcPr>
          <w:p w14:paraId="5F71027E" w14:textId="0EDFCFD5" w:rsidR="00D1492F" w:rsidRPr="0083595A" w:rsidRDefault="002E444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Completed an English </w:t>
            </w:r>
            <w:r w:rsidR="00D761C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International Marketing</w:t>
            </w:r>
            <w:r w:rsidR="008F45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Degree licenciado en mercadotecnia</w:t>
            </w:r>
            <w:r w:rsidR="00C171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181EAA" w:rsidRP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Ø</w:t>
            </w:r>
            <w:r w:rsid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A30B4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98.4/100</w:t>
            </w:r>
          </w:p>
        </w:tc>
        <w:tc>
          <w:tcPr>
            <w:tcW w:w="1984" w:type="dxa"/>
          </w:tcPr>
          <w:p w14:paraId="51FC9814" w14:textId="5F2B2AE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400F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400F9B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00F9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D5280E" w:rsidRPr="00D254B6" w14:paraId="4D68BFE7" w14:textId="77777777" w:rsidTr="004B1901">
        <w:tc>
          <w:tcPr>
            <w:tcW w:w="10206" w:type="dxa"/>
            <w:gridSpan w:val="3"/>
          </w:tcPr>
          <w:p w14:paraId="0C654506" w14:textId="1F4444F6" w:rsidR="000A78A4" w:rsidRDefault="00D5536C" w:rsidP="00C1714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724D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Executed group projects with Mexican SMEs in the fields of New Product Development</w:t>
            </w:r>
            <w:r w:rsidR="000A78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Pricing</w:t>
            </w:r>
          </w:p>
          <w:p w14:paraId="54BF63E9" w14:textId="3EE0E3E7" w:rsidR="00D5536C" w:rsidRPr="000A78A4" w:rsidRDefault="000A78A4" w:rsidP="000A78A4">
            <w:pPr>
              <w:pStyle w:val="Listenabsatz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Strategy </w:t>
            </w:r>
            <w:r w:rsidR="00D5536C" w:rsidRPr="000A78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and Quantitative Marketing Research</w:t>
            </w:r>
          </w:p>
        </w:tc>
      </w:tr>
      <w:tr w:rsidR="00AE4ED3" w:rsidRPr="00F44F5F" w14:paraId="6B19CF91" w14:textId="77777777" w:rsidTr="004B1901">
        <w:trPr>
          <w:trHeight w:val="340"/>
        </w:trPr>
        <w:tc>
          <w:tcPr>
            <w:tcW w:w="8222" w:type="dxa"/>
            <w:gridSpan w:val="2"/>
            <w:vAlign w:val="bottom"/>
          </w:tcPr>
          <w:p w14:paraId="54F7169D" w14:textId="6165C4F1" w:rsidR="00AE4ED3" w:rsidRPr="00F44F5F" w:rsidRDefault="00AE5245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Kaufmännische Schule Göppingen</w:t>
            </w:r>
          </w:p>
        </w:tc>
        <w:tc>
          <w:tcPr>
            <w:tcW w:w="1984" w:type="dxa"/>
            <w:vAlign w:val="bottom"/>
          </w:tcPr>
          <w:p w14:paraId="262B6DA3" w14:textId="4D90DD5D" w:rsidR="00AE4ED3" w:rsidRPr="00F44F5F" w:rsidRDefault="00B56CB5" w:rsidP="004B190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                           </w:t>
            </w:r>
            <w:r w:rsidR="004B190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Göppinge</w:t>
            </w:r>
            <w:r w:rsidR="00AE4ED3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</w:p>
        </w:tc>
      </w:tr>
      <w:tr w:rsidR="00AE4ED3" w:rsidRPr="00F44F5F" w14:paraId="263521E3" w14:textId="77777777" w:rsidTr="004B1901">
        <w:trPr>
          <w:trHeight w:val="57"/>
        </w:trPr>
        <w:tc>
          <w:tcPr>
            <w:tcW w:w="8222" w:type="dxa"/>
            <w:gridSpan w:val="2"/>
          </w:tcPr>
          <w:p w14:paraId="36282A3A" w14:textId="5247EE8A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Allgemeine Hochschulreife </w:t>
            </w:r>
            <w:r w:rsidR="00181EAA" w:rsidRP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Ø</w:t>
            </w:r>
            <w:r w:rsidR="0083595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AE5245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2,2</w:t>
            </w:r>
          </w:p>
        </w:tc>
        <w:tc>
          <w:tcPr>
            <w:tcW w:w="1984" w:type="dxa"/>
          </w:tcPr>
          <w:p w14:paraId="3DE8C75D" w14:textId="420659E4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253C8A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253C8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/2016</w:t>
            </w:r>
          </w:p>
        </w:tc>
      </w:tr>
      <w:tr w:rsidR="00AE4ED3" w:rsidRPr="00D254B6" w14:paraId="27601A10" w14:textId="77777777" w:rsidTr="004B1901">
        <w:trPr>
          <w:trHeight w:val="57"/>
        </w:trPr>
        <w:tc>
          <w:tcPr>
            <w:tcW w:w="10206" w:type="dxa"/>
            <w:gridSpan w:val="3"/>
          </w:tcPr>
          <w:p w14:paraId="3E729362" w14:textId="0C2F15C9" w:rsidR="005661C5" w:rsidRDefault="00F7753E" w:rsidP="005661C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Actively participated in</w:t>
            </w:r>
            <w:r w:rsidR="00FA53F0"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 three-day</w:t>
            </w:r>
            <w:r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EU</w:t>
            </w:r>
            <w:r w:rsidR="00FA53F0"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-sponsored</w:t>
            </w:r>
            <w:r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project in Rome to reflect about </w:t>
            </w:r>
            <w:r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migration and </w:t>
            </w:r>
          </w:p>
          <w:p w14:paraId="6ECF7248" w14:textId="781436E3" w:rsidR="00F7753E" w:rsidRPr="005661C5" w:rsidRDefault="00F7753E" w:rsidP="005661C5">
            <w:pPr>
              <w:pStyle w:val="Listenabsatz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integration issues in Europe</w:t>
            </w:r>
            <w:r w:rsidR="00FA53F0"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 countries and European</w:t>
            </w:r>
            <w:r w:rsid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high</w:t>
            </w:r>
            <w:r w:rsidR="00FA53F0"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schools</w:t>
            </w:r>
          </w:p>
        </w:tc>
      </w:tr>
      <w:tr w:rsidR="00E55D90" w:rsidRPr="00F44F5F" w14:paraId="3A2665B3" w14:textId="77777777" w:rsidTr="004B190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83C9A75" w:rsidR="00E55D90" w:rsidRPr="00F44F5F" w:rsidRDefault="00A30570" w:rsidP="0074144B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>Practical Experience</w:t>
            </w:r>
          </w:p>
        </w:tc>
      </w:tr>
      <w:tr w:rsidR="00E55D90" w:rsidRPr="00F44F5F" w14:paraId="127C64E2" w14:textId="77777777" w:rsidTr="004B1901">
        <w:trPr>
          <w:trHeight w:val="329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770E689" w:rsidR="00E55D90" w:rsidRPr="00F44F5F" w:rsidRDefault="00B56CB5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Lidl Stiftung &amp; Co. KG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4820196E" w14:textId="414A8A49" w:rsidR="00E55D90" w:rsidRPr="00F44F5F" w:rsidRDefault="00452906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Neckarsulm, Germany</w:t>
            </w:r>
          </w:p>
        </w:tc>
      </w:tr>
      <w:tr w:rsidR="00E55D90" w:rsidRPr="00F44F5F" w14:paraId="335D84E9" w14:textId="77777777" w:rsidTr="004B1901">
        <w:tc>
          <w:tcPr>
            <w:tcW w:w="8222" w:type="dxa"/>
            <w:gridSpan w:val="2"/>
          </w:tcPr>
          <w:p w14:paraId="20B1570F" w14:textId="14A51889" w:rsidR="00E55D90" w:rsidRPr="00F44F5F" w:rsidRDefault="00B56CB5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Inhouse Consulting Intern at Europe’s largest Discounter</w:t>
            </w:r>
            <w:r w:rsidR="00A654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91126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&gt;</w:t>
            </w:r>
            <w:r w:rsidR="00A654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80 bn € revenue</w:t>
            </w:r>
            <w:r w:rsidR="002329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A178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2329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2019</w:t>
            </w:r>
            <w:r w:rsidR="00A654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984" w:type="dxa"/>
          </w:tcPr>
          <w:p w14:paraId="0475B997" w14:textId="6F7B5DF9" w:rsidR="00E55D90" w:rsidRPr="00F44F5F" w:rsidRDefault="00A53013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today</w:t>
            </w:r>
          </w:p>
        </w:tc>
      </w:tr>
      <w:tr w:rsidR="00E55D90" w:rsidRPr="00D254B6" w14:paraId="54C3D64C" w14:textId="77777777" w:rsidTr="004B1901">
        <w:trPr>
          <w:trHeight w:val="510"/>
        </w:trPr>
        <w:tc>
          <w:tcPr>
            <w:tcW w:w="10206" w:type="dxa"/>
            <w:gridSpan w:val="3"/>
          </w:tcPr>
          <w:p w14:paraId="6F65BC2B" w14:textId="7563A66B" w:rsidR="00DE06C1" w:rsidRPr="00B0184E" w:rsidRDefault="00DE06C1" w:rsidP="00DE06C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Conducted data and process analyses and visualized the findings for executive decision-makers</w:t>
            </w:r>
          </w:p>
          <w:p w14:paraId="539FCBD4" w14:textId="77777777" w:rsidR="00C10B0B" w:rsidRPr="00C10B0B" w:rsidRDefault="00DE06C1" w:rsidP="00E5521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Current projects: Corporate strategy development</w:t>
            </w:r>
            <w:r w:rsidR="002774D2"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market entry evaluation, organizational analysis </w:t>
            </w:r>
          </w:p>
          <w:p w14:paraId="6DD9BA0F" w14:textId="796DA0A8" w:rsidR="00E55D90" w:rsidRPr="00C10B0B" w:rsidRDefault="00DE06C1" w:rsidP="00C10B0B">
            <w:pPr>
              <w:pStyle w:val="Listenabsatz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of </w:t>
            </w:r>
            <w:r w:rsidR="00E55214"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he purchasing department for various </w:t>
            </w:r>
            <w:r w:rsidR="00627334"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European </w:t>
            </w:r>
            <w:r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countries</w:t>
            </w:r>
          </w:p>
        </w:tc>
      </w:tr>
      <w:tr w:rsidR="00AE4ED3" w:rsidRPr="00F44F5F" w14:paraId="45404236" w14:textId="77777777" w:rsidTr="004B1901">
        <w:trPr>
          <w:trHeight w:val="346"/>
        </w:trPr>
        <w:tc>
          <w:tcPr>
            <w:tcW w:w="8222" w:type="dxa"/>
            <w:gridSpan w:val="2"/>
            <w:vAlign w:val="bottom"/>
          </w:tcPr>
          <w:p w14:paraId="3CF978EE" w14:textId="4EDD619A" w:rsidR="00AE4ED3" w:rsidRPr="00F44F5F" w:rsidRDefault="0049409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SAP Deutschland SE &amp; Co. KG</w:t>
            </w:r>
          </w:p>
        </w:tc>
        <w:tc>
          <w:tcPr>
            <w:tcW w:w="1984" w:type="dxa"/>
            <w:vAlign w:val="bottom"/>
          </w:tcPr>
          <w:p w14:paraId="49A11F72" w14:textId="5DD8D872" w:rsidR="00AE4ED3" w:rsidRPr="00F44F5F" w:rsidRDefault="0045290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Walldorf, Germany</w:t>
            </w:r>
          </w:p>
        </w:tc>
      </w:tr>
      <w:tr w:rsidR="00AE4ED3" w:rsidRPr="00F44F5F" w14:paraId="16C6F7AD" w14:textId="77777777" w:rsidTr="004B1901">
        <w:trPr>
          <w:trHeight w:val="57"/>
        </w:trPr>
        <w:tc>
          <w:tcPr>
            <w:tcW w:w="8222" w:type="dxa"/>
            <w:gridSpan w:val="2"/>
          </w:tcPr>
          <w:p w14:paraId="5D8760E9" w14:textId="3EC0DDDB" w:rsidR="00AE4ED3" w:rsidRPr="00AA5733" w:rsidRDefault="00494093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Development Intern at</w:t>
            </w:r>
            <w:r w:rsidR="00253C8A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Germany’s most valuable</w:t>
            </w:r>
            <w:r w:rsidR="00A654A8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Tech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-company</w:t>
            </w:r>
          </w:p>
        </w:tc>
        <w:tc>
          <w:tcPr>
            <w:tcW w:w="1984" w:type="dxa"/>
          </w:tcPr>
          <w:p w14:paraId="2D9DB8CA" w14:textId="251D9B4C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AE4ED3" w:rsidRPr="00D254B6" w14:paraId="7660C4BA" w14:textId="77777777" w:rsidTr="004B1901">
        <w:trPr>
          <w:trHeight w:val="57"/>
        </w:trPr>
        <w:tc>
          <w:tcPr>
            <w:tcW w:w="10206" w:type="dxa"/>
            <w:gridSpan w:val="3"/>
          </w:tcPr>
          <w:p w14:paraId="40A6D01B" w14:textId="3DA740CC" w:rsidR="00376C98" w:rsidRPr="001C4C77" w:rsidRDefault="00B97838" w:rsidP="00376C9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Developed </w:t>
            </w:r>
            <w:r w:rsidR="00376C98" w:rsidRPr="001C4C7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and supervised the Go-to-Market Strategy of SAP’s Digital Supply Chain portfolio</w:t>
            </w:r>
          </w:p>
          <w:p w14:paraId="5A8A7220" w14:textId="77777777" w:rsidR="00376C98" w:rsidRPr="00B0184E" w:rsidRDefault="00376C98" w:rsidP="00376C9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Assisted and advised the COO Digital Supply Chain MEE as a Project Management Officer (PMO)</w:t>
            </w:r>
          </w:p>
          <w:p w14:paraId="132465C4" w14:textId="5422AC7C" w:rsidR="00AE4ED3" w:rsidRPr="00376C98" w:rsidRDefault="00376C98" w:rsidP="00376C9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Coordinated and mentored a team of eight interns/student assistants and reported project progresses</w:t>
            </w:r>
          </w:p>
        </w:tc>
      </w:tr>
      <w:tr w:rsidR="00FE0496" w:rsidRPr="00F44F5F" w14:paraId="4EC9DEB8" w14:textId="77777777" w:rsidTr="004B1901">
        <w:trPr>
          <w:trHeight w:val="346"/>
        </w:trPr>
        <w:tc>
          <w:tcPr>
            <w:tcW w:w="8222" w:type="dxa"/>
            <w:gridSpan w:val="2"/>
            <w:vAlign w:val="bottom"/>
          </w:tcPr>
          <w:p w14:paraId="061D97E7" w14:textId="6AE177B6" w:rsidR="00FE0496" w:rsidRPr="00F44F5F" w:rsidRDefault="00A654A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RTS Steuerberatungsgesellschaft KG</w:t>
            </w:r>
          </w:p>
        </w:tc>
        <w:tc>
          <w:tcPr>
            <w:tcW w:w="1984" w:type="dxa"/>
            <w:vAlign w:val="bottom"/>
          </w:tcPr>
          <w:p w14:paraId="38592414" w14:textId="52BCE72D" w:rsidR="00FE0496" w:rsidRPr="00F44F5F" w:rsidRDefault="0045290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Stuttgart, Germany</w:t>
            </w:r>
          </w:p>
        </w:tc>
      </w:tr>
      <w:tr w:rsidR="00FE0496" w:rsidRPr="00F44F5F" w14:paraId="0A0FFCF6" w14:textId="77777777" w:rsidTr="004B1901">
        <w:trPr>
          <w:trHeight w:val="113"/>
        </w:trPr>
        <w:tc>
          <w:tcPr>
            <w:tcW w:w="8222" w:type="dxa"/>
            <w:gridSpan w:val="2"/>
          </w:tcPr>
          <w:p w14:paraId="30382087" w14:textId="79108920" w:rsidR="00FE0496" w:rsidRPr="00FE0496" w:rsidRDefault="004866E2" w:rsidP="00AA5733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Pre-</w:t>
            </w:r>
            <w:r w:rsidR="008359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niversity </w:t>
            </w:r>
            <w:r w:rsidR="00A654A8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Tax Accounting Intern</w:t>
            </w:r>
          </w:p>
        </w:tc>
        <w:tc>
          <w:tcPr>
            <w:tcW w:w="1984" w:type="dxa"/>
          </w:tcPr>
          <w:p w14:paraId="7444AF8F" w14:textId="0AF14A1C" w:rsidR="00FE0496" w:rsidRPr="00F44F5F" w:rsidRDefault="00E83A22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16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</w:p>
        </w:tc>
      </w:tr>
      <w:tr w:rsidR="00FE0496" w:rsidRPr="00D254B6" w14:paraId="4C00CD42" w14:textId="77777777" w:rsidTr="004B1901">
        <w:trPr>
          <w:trHeight w:val="113"/>
        </w:trPr>
        <w:tc>
          <w:tcPr>
            <w:tcW w:w="8222" w:type="dxa"/>
            <w:gridSpan w:val="2"/>
          </w:tcPr>
          <w:p w14:paraId="30D7C352" w14:textId="10665132" w:rsidR="00A654A8" w:rsidRPr="00B0184E" w:rsidRDefault="00A654A8" w:rsidP="00134C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Executed repetitive accounting tasks in DATEV for SMEs</w:t>
            </w:r>
          </w:p>
          <w:p w14:paraId="089C6F28" w14:textId="36713A56" w:rsidR="00A654A8" w:rsidRPr="00A654A8" w:rsidRDefault="00A654A8" w:rsidP="00134C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US"/>
              </w:rPr>
            </w:pP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Visualized data and information for internal purposes</w:t>
            </w:r>
          </w:p>
        </w:tc>
        <w:tc>
          <w:tcPr>
            <w:tcW w:w="1984" w:type="dxa"/>
          </w:tcPr>
          <w:p w14:paraId="746118C9" w14:textId="77777777" w:rsidR="00FE0496" w:rsidRPr="00A654A8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E55D90" w:rsidRPr="00F44F5F" w14:paraId="414B4085" w14:textId="77777777" w:rsidTr="004B190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24D622E4" w:rsidR="00E55D90" w:rsidRPr="00F44F5F" w:rsidRDefault="00EB47C6" w:rsidP="0074144B">
            <w:pPr>
              <w:rPr>
                <w:rFonts w:ascii="Times New Roman" w:hAnsi="Times New Roman" w:cs="Times New Roman"/>
                <w:i/>
                <w:smallCaps/>
                <w:sz w:val="26"/>
                <w:szCs w:val="26"/>
              </w:rPr>
            </w:pPr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>Extracurricular Engagement</w:t>
            </w:r>
          </w:p>
        </w:tc>
      </w:tr>
      <w:tr w:rsidR="00E55D90" w:rsidRPr="00F44F5F" w14:paraId="74251178" w14:textId="77777777" w:rsidTr="004B1901">
        <w:trPr>
          <w:trHeight w:val="331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FF046D5" w:rsidR="00E55D90" w:rsidRPr="00F44F5F" w:rsidRDefault="00851DBD" w:rsidP="00594A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US"/>
              </w:rPr>
            </w:pPr>
            <w:proofErr w:type="spellStart"/>
            <w:r w:rsidRPr="00594A5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</w:t>
            </w:r>
            <w:r w:rsidR="008844AE" w:rsidRPr="00594A5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nitiAID</w:t>
            </w:r>
            <w:proofErr w:type="spellEnd"/>
            <w:r w:rsidR="00E55D90" w:rsidRPr="00594A5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58208F44" w14:textId="211DA62D" w:rsidR="00E55D90" w:rsidRPr="001647AB" w:rsidRDefault="00452906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Pforzheim, Germany</w:t>
            </w:r>
          </w:p>
        </w:tc>
      </w:tr>
      <w:tr w:rsidR="00E55D90" w:rsidRPr="00F44F5F" w14:paraId="4F59C612" w14:textId="77777777" w:rsidTr="004B1901">
        <w:trPr>
          <w:trHeight w:val="193"/>
        </w:trPr>
        <w:tc>
          <w:tcPr>
            <w:tcW w:w="8222" w:type="dxa"/>
            <w:gridSpan w:val="2"/>
          </w:tcPr>
          <w:p w14:paraId="32F07601" w14:textId="6F867651" w:rsidR="00E55D90" w:rsidRPr="008844AE" w:rsidRDefault="008844AE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Fundraising Team Lead in a registered club </w:t>
            </w:r>
            <w:r w:rsidR="00EA3E5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that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performs various social projects in South Africa</w:t>
            </w:r>
          </w:p>
        </w:tc>
        <w:tc>
          <w:tcPr>
            <w:tcW w:w="1984" w:type="dxa"/>
          </w:tcPr>
          <w:p w14:paraId="45DD2178" w14:textId="20A4DACA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A84F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876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today</w:t>
            </w:r>
          </w:p>
        </w:tc>
      </w:tr>
      <w:tr w:rsidR="00E55D90" w:rsidRPr="00D254B6" w14:paraId="02437711" w14:textId="77777777" w:rsidTr="004B1901">
        <w:trPr>
          <w:trHeight w:val="193"/>
        </w:trPr>
        <w:tc>
          <w:tcPr>
            <w:tcW w:w="10206" w:type="dxa"/>
            <w:gridSpan w:val="3"/>
          </w:tcPr>
          <w:p w14:paraId="509C8EB3" w14:textId="77777777" w:rsidR="001B756B" w:rsidRPr="001B756B" w:rsidRDefault="008844AE" w:rsidP="00134C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Collected funds from companies, institutions and foundations for the project </w:t>
            </w:r>
            <w:proofErr w:type="spellStart"/>
            <w:r w:rsidRPr="00EC14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PumpUp</w:t>
            </w:r>
            <w:proofErr w:type="spellEnd"/>
            <w:r w:rsidRPr="00EC14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Kids</w:t>
            </w: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912E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that</w:t>
            </w: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8CFAD97" w14:textId="3F249474" w:rsidR="00E55D90" w:rsidRPr="001B756B" w:rsidRDefault="008844AE" w:rsidP="001B756B">
            <w:pPr>
              <w:pStyle w:val="Listenabsatz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enables </w:t>
            </w:r>
            <w:r w:rsidRPr="001B756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young </w:t>
            </w:r>
            <w:r w:rsidR="00DF51F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South African </w:t>
            </w:r>
            <w:r w:rsidRPr="001B756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teenagers to attend MS Office classes in computer labs in townships near Cape Town</w:t>
            </w:r>
          </w:p>
        </w:tc>
      </w:tr>
      <w:tr w:rsidR="008844AE" w:rsidRPr="00F44F5F" w14:paraId="3B26943D" w14:textId="77777777" w:rsidTr="004B1901">
        <w:trPr>
          <w:trHeight w:val="413"/>
        </w:trPr>
        <w:tc>
          <w:tcPr>
            <w:tcW w:w="8222" w:type="dxa"/>
            <w:gridSpan w:val="2"/>
            <w:vAlign w:val="bottom"/>
          </w:tcPr>
          <w:p w14:paraId="11E538C2" w14:textId="7A8D8DC5" w:rsidR="008844AE" w:rsidRPr="00DA53AD" w:rsidRDefault="008844AE" w:rsidP="008844A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31FD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Pforzheim University of Applied Sciences</w:t>
            </w:r>
            <w:r w:rsidR="004C7FC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(AACSB-accredited)</w:t>
            </w:r>
          </w:p>
        </w:tc>
        <w:tc>
          <w:tcPr>
            <w:tcW w:w="1984" w:type="dxa"/>
            <w:vAlign w:val="bottom"/>
          </w:tcPr>
          <w:p w14:paraId="21BF18C9" w14:textId="02ABAC51" w:rsidR="008844AE" w:rsidRPr="001647AB" w:rsidRDefault="009056F2" w:rsidP="008844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Pforzheim, Germany</w:t>
            </w:r>
          </w:p>
        </w:tc>
      </w:tr>
      <w:tr w:rsidR="008844AE" w:rsidRPr="00F44F5F" w14:paraId="04BFDD79" w14:textId="77777777" w:rsidTr="004B1901">
        <w:trPr>
          <w:trHeight w:val="150"/>
        </w:trPr>
        <w:tc>
          <w:tcPr>
            <w:tcW w:w="8222" w:type="dxa"/>
            <w:gridSpan w:val="2"/>
          </w:tcPr>
          <w:p w14:paraId="5D908AF7" w14:textId="0ECE0A5A" w:rsidR="008844AE" w:rsidRPr="00A41272" w:rsidRDefault="008844AE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Beta Gamma Sigma</w:t>
            </w:r>
            <w:r w:rsidR="00431FD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Honor Societ</w:t>
            </w:r>
            <w:r w:rsidR="00F576D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y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Lifetime Member</w:t>
            </w:r>
            <w:r w:rsidR="002013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ship</w:t>
            </w:r>
            <w:r w:rsidR="005A6947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Pforzheim University Chapter</w:t>
            </w:r>
          </w:p>
        </w:tc>
        <w:tc>
          <w:tcPr>
            <w:tcW w:w="1984" w:type="dxa"/>
          </w:tcPr>
          <w:p w14:paraId="0D2FFB14" w14:textId="697701C9" w:rsidR="008844AE" w:rsidRPr="001647AB" w:rsidRDefault="008844AE" w:rsidP="008844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09/2018 – </w:t>
            </w:r>
            <w:r w:rsidR="006876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today</w:t>
            </w:r>
          </w:p>
        </w:tc>
      </w:tr>
      <w:tr w:rsidR="004E55D1" w:rsidRPr="00D254B6" w14:paraId="66A58453" w14:textId="77777777" w:rsidTr="004B1901">
        <w:trPr>
          <w:trHeight w:val="396"/>
        </w:trPr>
        <w:tc>
          <w:tcPr>
            <w:tcW w:w="10206" w:type="dxa"/>
            <w:gridSpan w:val="3"/>
          </w:tcPr>
          <w:p w14:paraId="50B5B9CB" w14:textId="2DEEF34D" w:rsidR="004E55D1" w:rsidRPr="004E55D1" w:rsidRDefault="004E55D1" w:rsidP="004E55D1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E55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Academic recognition for being among the top 10% of the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entire </w:t>
            </w:r>
            <w:r w:rsidRPr="004E55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business school (Bachelor</w:t>
            </w:r>
            <w:r w:rsidR="00741E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students</w:t>
            </w:r>
            <w:r w:rsidRPr="004E55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</w:tc>
      </w:tr>
      <w:tr w:rsidR="004E55D1" w:rsidRPr="00F44F5F" w14:paraId="7B2F81B2" w14:textId="77777777" w:rsidTr="004B1901">
        <w:trPr>
          <w:trHeight w:val="216"/>
        </w:trPr>
        <w:tc>
          <w:tcPr>
            <w:tcW w:w="8222" w:type="dxa"/>
            <w:gridSpan w:val="2"/>
          </w:tcPr>
          <w:p w14:paraId="099DE2C5" w14:textId="1436511C" w:rsidR="004E55D1" w:rsidRPr="00AA5733" w:rsidRDefault="003778D7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Project Leader in the cultural department</w:t>
            </w:r>
            <w:r w:rsidR="005B1D3E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of the </w:t>
            </w:r>
            <w:proofErr w:type="spellStart"/>
            <w:r w:rsidR="005B1D3E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AStA</w:t>
            </w:r>
            <w:proofErr w:type="spellEnd"/>
            <w:r w:rsidR="005B1D3E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student initiative</w:t>
            </w:r>
          </w:p>
        </w:tc>
        <w:tc>
          <w:tcPr>
            <w:tcW w:w="1984" w:type="dxa"/>
          </w:tcPr>
          <w:p w14:paraId="091163D4" w14:textId="76917C4E" w:rsidR="004E55D1" w:rsidRPr="001647AB" w:rsidRDefault="004E55D1" w:rsidP="004E55D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1D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/2018 – </w:t>
            </w:r>
            <w:r w:rsidR="005B1D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9852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3778D7" w:rsidRPr="00D254B6" w14:paraId="2618F0FF" w14:textId="77777777" w:rsidTr="00A41272">
        <w:trPr>
          <w:trHeight w:val="557"/>
        </w:trPr>
        <w:tc>
          <w:tcPr>
            <w:tcW w:w="10206" w:type="dxa"/>
            <w:gridSpan w:val="3"/>
          </w:tcPr>
          <w:p w14:paraId="07E13ED1" w14:textId="77777777" w:rsidR="00533F7A" w:rsidRPr="00533F7A" w:rsidRDefault="003778D7" w:rsidP="00134C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Organized events to improve the student community 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i.e. </w:t>
            </w:r>
            <w:r w:rsid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 </w:t>
            </w:r>
            <w:r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Running Dinner 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applying </w:t>
            </w:r>
            <w:r w:rsidR="00533F7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an 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AI</w:t>
            </w:r>
            <w:r w:rsid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algorithm</w:t>
            </w:r>
          </w:p>
          <w:p w14:paraId="1570DE9D" w14:textId="471AE8DE" w:rsidR="003778D7" w:rsidRPr="003778D7" w:rsidRDefault="00F94304" w:rsidP="00533F7A">
            <w:pPr>
              <w:pStyle w:val="Listenabsatz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to optimize </w:t>
            </w:r>
            <w:r w:rsidR="00533F7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the </w:t>
            </w:r>
            <w:r w:rsidR="006B28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participants’</w:t>
            </w:r>
            <w:r w:rsidR="006B28E9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routes</w:t>
            </w:r>
          </w:p>
        </w:tc>
      </w:tr>
      <w:tr w:rsidR="006E3FCC" w:rsidRPr="00DE0C44" w14:paraId="4AF19DD1" w14:textId="77777777" w:rsidTr="006E3FCC">
        <w:trPr>
          <w:trHeight w:val="139"/>
        </w:trPr>
        <w:tc>
          <w:tcPr>
            <w:tcW w:w="8222" w:type="dxa"/>
            <w:gridSpan w:val="2"/>
            <w:vAlign w:val="bottom"/>
          </w:tcPr>
          <w:p w14:paraId="7756FD9A" w14:textId="6FBFC4CB" w:rsidR="006E3FCC" w:rsidRPr="005B1D3E" w:rsidRDefault="006E3FCC" w:rsidP="006E3F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056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 w:rsidRPr="00AA5733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Representative and Member of the program committee Business/ International Marketing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30626CB8" w14:textId="6E21C105" w:rsidR="006E3FCC" w:rsidRPr="00DE0C44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today</w:t>
            </w:r>
          </w:p>
        </w:tc>
      </w:tr>
      <w:tr w:rsidR="006E3FCC" w:rsidRPr="00D254B6" w14:paraId="56372BDE" w14:textId="77777777" w:rsidTr="004B1901">
        <w:trPr>
          <w:trHeight w:val="361"/>
        </w:trPr>
        <w:tc>
          <w:tcPr>
            <w:tcW w:w="8222" w:type="dxa"/>
            <w:gridSpan w:val="2"/>
          </w:tcPr>
          <w:p w14:paraId="3C87D247" w14:textId="202DFA63" w:rsidR="006E3FCC" w:rsidRPr="000C3FEE" w:rsidRDefault="006E3FCC" w:rsidP="006E3F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34C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Acted as a liaison between the dean and the students </w:t>
            </w:r>
            <w:r w:rsidR="002179A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representing</w:t>
            </w:r>
            <w:r w:rsidRPr="00134C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students’ interests</w:t>
            </w:r>
          </w:p>
        </w:tc>
        <w:tc>
          <w:tcPr>
            <w:tcW w:w="1984" w:type="dxa"/>
          </w:tcPr>
          <w:p w14:paraId="288A2195" w14:textId="1FF6DF6B" w:rsidR="006E3FCC" w:rsidRPr="00F44F5F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6E3FCC" w:rsidRPr="00F44F5F" w14:paraId="1194E01D" w14:textId="77777777" w:rsidTr="004B1901">
        <w:trPr>
          <w:trHeight w:val="303"/>
        </w:trPr>
        <w:tc>
          <w:tcPr>
            <w:tcW w:w="8222" w:type="dxa"/>
            <w:gridSpan w:val="2"/>
            <w:vAlign w:val="bottom"/>
          </w:tcPr>
          <w:p w14:paraId="7C56BF9E" w14:textId="0A42ED51" w:rsidR="006E3FCC" w:rsidRPr="00B80DEC" w:rsidRDefault="006E3FCC" w:rsidP="006E3F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80D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E-Fellows.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</w:t>
            </w:r>
            <w:r w:rsidRPr="00B80D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et </w:t>
            </w:r>
            <w:proofErr w:type="spellStart"/>
            <w:r w:rsidRPr="00B80D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Scholarship</w:t>
            </w:r>
            <w:proofErr w:type="spellEnd"/>
          </w:p>
        </w:tc>
        <w:tc>
          <w:tcPr>
            <w:tcW w:w="1984" w:type="dxa"/>
            <w:vAlign w:val="bottom"/>
          </w:tcPr>
          <w:p w14:paraId="2701F807" w14:textId="76018FD1" w:rsidR="006E3FCC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Germany</w:t>
            </w:r>
          </w:p>
        </w:tc>
      </w:tr>
      <w:tr w:rsidR="006E3FCC" w:rsidRPr="0042384D" w14:paraId="7980DE50" w14:textId="77777777" w:rsidTr="004B1901">
        <w:trPr>
          <w:trHeight w:val="193"/>
        </w:trPr>
        <w:tc>
          <w:tcPr>
            <w:tcW w:w="8222" w:type="dxa"/>
            <w:gridSpan w:val="2"/>
            <w:vAlign w:val="bottom"/>
          </w:tcPr>
          <w:p w14:paraId="23398F7D" w14:textId="582DE5C5" w:rsidR="006E3FCC" w:rsidRPr="00AA5733" w:rsidRDefault="006E3FCC" w:rsidP="006E3F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Scholarship to support academic and professional high potentials </w:t>
            </w:r>
          </w:p>
        </w:tc>
        <w:tc>
          <w:tcPr>
            <w:tcW w:w="1984" w:type="dxa"/>
            <w:vAlign w:val="bottom"/>
          </w:tcPr>
          <w:p w14:paraId="72426DF2" w14:textId="35A06E0B" w:rsidR="006E3FCC" w:rsidRPr="0042384D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238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02/2020 - today</w:t>
            </w:r>
          </w:p>
        </w:tc>
      </w:tr>
      <w:tr w:rsidR="006E3FCC" w:rsidRPr="00D254B6" w14:paraId="26DA63F6" w14:textId="77777777" w:rsidTr="004B1901">
        <w:trPr>
          <w:trHeight w:val="193"/>
        </w:trPr>
        <w:tc>
          <w:tcPr>
            <w:tcW w:w="8222" w:type="dxa"/>
            <w:gridSpan w:val="2"/>
            <w:vAlign w:val="bottom"/>
          </w:tcPr>
          <w:p w14:paraId="551D089F" w14:textId="3E5D79A1" w:rsidR="006E3FCC" w:rsidRDefault="006E3FCC" w:rsidP="006E3FCC">
            <w:pPr>
              <w:pStyle w:val="Bullets"/>
              <w:numPr>
                <w:ilvl w:val="0"/>
                <w:numId w:val="25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A167B">
              <w:rPr>
                <w:i w:val="0"/>
                <w:iCs w:val="0"/>
                <w:sz w:val="18"/>
                <w:lang w:val="en-US"/>
              </w:rPr>
              <w:t>E-fellows.net offers a network that supports the best young professionals in Germany in their career planning</w:t>
            </w:r>
            <w:r>
              <w:rPr>
                <w:i w:val="0"/>
                <w:iCs w:val="0"/>
                <w:sz w:val="18"/>
                <w:lang w:val="en-US"/>
              </w:rPr>
              <w:t xml:space="preserve"> i.e. with workshops with firms such as McKinsey, Siemens, etc.</w:t>
            </w:r>
          </w:p>
        </w:tc>
        <w:tc>
          <w:tcPr>
            <w:tcW w:w="1984" w:type="dxa"/>
            <w:vAlign w:val="bottom"/>
          </w:tcPr>
          <w:p w14:paraId="55E0A9AE" w14:textId="77777777" w:rsidR="006E3FCC" w:rsidRPr="00DA167B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6E3FCC" w:rsidRPr="00F44F5F" w14:paraId="482569A2" w14:textId="77777777" w:rsidTr="00DE472F">
        <w:trPr>
          <w:trHeight w:val="559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5C739FC7" w:rsidR="006E3FCC" w:rsidRPr="001647AB" w:rsidRDefault="006E3FCC" w:rsidP="006E3FC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Skills &amp; Personal </w:t>
            </w:r>
            <w:proofErr w:type="spellStart"/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>Interests</w:t>
            </w:r>
            <w:proofErr w:type="spellEnd"/>
          </w:p>
        </w:tc>
      </w:tr>
      <w:tr w:rsidR="006E3FCC" w:rsidRPr="00D254B6" w14:paraId="2B257790" w14:textId="77777777" w:rsidTr="00165AAF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5B2C431" w14:textId="6CDDA9D6" w:rsidR="006E3FCC" w:rsidRPr="001647AB" w:rsidRDefault="006E3FCC" w:rsidP="006E3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Langauges</w:t>
            </w:r>
          </w:p>
        </w:tc>
        <w:tc>
          <w:tcPr>
            <w:tcW w:w="8788" w:type="dxa"/>
            <w:gridSpan w:val="2"/>
            <w:tcBorders>
              <w:top w:val="single" w:sz="4" w:space="0" w:color="auto"/>
            </w:tcBorders>
            <w:vAlign w:val="center"/>
          </w:tcPr>
          <w:p w14:paraId="061D3FCE" w14:textId="2CD13B2D" w:rsidR="006E3FCC" w:rsidRPr="00157694" w:rsidRDefault="006E3FCC" w:rsidP="006E3FC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 (</w:t>
            </w:r>
            <w:r w:rsidR="003604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C2</w:t>
            </w:r>
            <w:r w:rsidRP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English (</w:t>
            </w:r>
            <w:r w:rsidR="003604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C1</w:t>
            </w:r>
            <w:r w:rsidRP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), French (B2), Spanish (A2) </w:t>
            </w:r>
          </w:p>
        </w:tc>
      </w:tr>
      <w:tr w:rsidR="006E3FCC" w:rsidRPr="00D254B6" w14:paraId="45706C3F" w14:textId="77777777" w:rsidTr="00165AAF">
        <w:trPr>
          <w:trHeight w:val="335"/>
        </w:trPr>
        <w:tc>
          <w:tcPr>
            <w:tcW w:w="1418" w:type="dxa"/>
          </w:tcPr>
          <w:p w14:paraId="57688BDA" w14:textId="0EC95A8D" w:rsidR="006E3FCC" w:rsidRPr="001647AB" w:rsidRDefault="006E3FCC" w:rsidP="006E3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IT-Skills</w:t>
            </w:r>
          </w:p>
        </w:tc>
        <w:tc>
          <w:tcPr>
            <w:tcW w:w="8788" w:type="dxa"/>
            <w:gridSpan w:val="2"/>
            <w:vAlign w:val="center"/>
          </w:tcPr>
          <w:p w14:paraId="1530879E" w14:textId="77777777" w:rsidR="006E3FCC" w:rsidRDefault="006E3FCC" w:rsidP="006E3F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(advanced), Qualtrics (advanced), IBM SPSS (advanced), SAP C4C (basic), </w:t>
            </w:r>
          </w:p>
          <w:p w14:paraId="60CA2168" w14:textId="17BD905F" w:rsidR="006E3FCC" w:rsidRPr="006F1CDE" w:rsidRDefault="006E3FCC" w:rsidP="006E3F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MySQL (basic)</w:t>
            </w:r>
          </w:p>
        </w:tc>
      </w:tr>
      <w:tr w:rsidR="006E3FCC" w:rsidRPr="00D254B6" w14:paraId="70CB01B0" w14:textId="77777777" w:rsidTr="00165AAF">
        <w:trPr>
          <w:trHeight w:val="283"/>
        </w:trPr>
        <w:tc>
          <w:tcPr>
            <w:tcW w:w="1418" w:type="dxa"/>
            <w:vAlign w:val="center"/>
          </w:tcPr>
          <w:p w14:paraId="04F58216" w14:textId="5DA38499" w:rsidR="006E3FCC" w:rsidRPr="001647AB" w:rsidRDefault="006E3FCC" w:rsidP="006E3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8788" w:type="dxa"/>
            <w:gridSpan w:val="2"/>
            <w:vAlign w:val="center"/>
          </w:tcPr>
          <w:p w14:paraId="598C2742" w14:textId="1806D6CE" w:rsidR="006E3FCC" w:rsidRPr="005D255F" w:rsidRDefault="006E3FCC" w:rsidP="006E3F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D255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Exploring foreign cultures (traveled </w:t>
            </w:r>
            <w:r w:rsidR="00D254B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to </w:t>
            </w:r>
            <w:r w:rsidRPr="005D255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over 40 countries on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six continents), skiing, playing tennis</w:t>
            </w:r>
          </w:p>
        </w:tc>
      </w:tr>
    </w:tbl>
    <w:p w14:paraId="0747D2BF" w14:textId="78BE0B7B" w:rsidR="00723643" w:rsidRPr="005019CE" w:rsidRDefault="00723643">
      <w:pPr>
        <w:rPr>
          <w:sz w:val="18"/>
          <w:lang w:val="en-US"/>
        </w:rPr>
      </w:pPr>
    </w:p>
    <w:sectPr w:rsidR="00723643" w:rsidRPr="005019CE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99C96C" w14:textId="77777777" w:rsidR="007B6BBA" w:rsidRDefault="007B6BBA" w:rsidP="00BE053D">
      <w:pPr>
        <w:spacing w:after="0" w:line="240" w:lineRule="auto"/>
      </w:pPr>
      <w:r>
        <w:separator/>
      </w:r>
    </w:p>
  </w:endnote>
  <w:endnote w:type="continuationSeparator" w:id="0">
    <w:p w14:paraId="218C74D3" w14:textId="77777777" w:rsidR="007B6BBA" w:rsidRDefault="007B6BB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5D1B2F" w14:textId="77777777" w:rsidR="007B6BBA" w:rsidRDefault="007B6BBA" w:rsidP="00BE053D">
      <w:pPr>
        <w:spacing w:after="0" w:line="240" w:lineRule="auto"/>
      </w:pPr>
      <w:r>
        <w:separator/>
      </w:r>
    </w:p>
  </w:footnote>
  <w:footnote w:type="continuationSeparator" w:id="0">
    <w:p w14:paraId="656E162A" w14:textId="77777777" w:rsidR="007B6BBA" w:rsidRDefault="007B6BB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20"/>
  </w:num>
  <w:num w:numId="32">
    <w:abstractNumId w:val="20"/>
  </w:num>
  <w:num w:numId="33">
    <w:abstractNumId w:val="20"/>
  </w:num>
  <w:num w:numId="34">
    <w:abstractNumId w:val="20"/>
  </w:num>
  <w:num w:numId="35">
    <w:abstractNumId w:val="20"/>
  </w:num>
  <w:num w:numId="36">
    <w:abstractNumId w:val="20"/>
  </w:num>
  <w:num w:numId="37">
    <w:abstractNumId w:val="20"/>
  </w:num>
  <w:num w:numId="38">
    <w:abstractNumId w:val="20"/>
  </w:num>
  <w:num w:numId="39">
    <w:abstractNumId w:val="20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264"/>
    <w:rsid w:val="00030CED"/>
    <w:rsid w:val="000434C8"/>
    <w:rsid w:val="00061D33"/>
    <w:rsid w:val="00064643"/>
    <w:rsid w:val="00083B35"/>
    <w:rsid w:val="00087747"/>
    <w:rsid w:val="0009426D"/>
    <w:rsid w:val="000A1FDA"/>
    <w:rsid w:val="000A78A4"/>
    <w:rsid w:val="000B1CF3"/>
    <w:rsid w:val="000B313B"/>
    <w:rsid w:val="000B63E2"/>
    <w:rsid w:val="000B6548"/>
    <w:rsid w:val="000C3FEE"/>
    <w:rsid w:val="000D671A"/>
    <w:rsid w:val="000F1019"/>
    <w:rsid w:val="00103EC5"/>
    <w:rsid w:val="00116C6E"/>
    <w:rsid w:val="0012486C"/>
    <w:rsid w:val="00125CA6"/>
    <w:rsid w:val="00134C37"/>
    <w:rsid w:val="00156FC9"/>
    <w:rsid w:val="00157694"/>
    <w:rsid w:val="00162A5A"/>
    <w:rsid w:val="001647AB"/>
    <w:rsid w:val="00165AAF"/>
    <w:rsid w:val="00172867"/>
    <w:rsid w:val="001759CC"/>
    <w:rsid w:val="00175B6D"/>
    <w:rsid w:val="00181EAA"/>
    <w:rsid w:val="001901ED"/>
    <w:rsid w:val="0019483A"/>
    <w:rsid w:val="001A46BF"/>
    <w:rsid w:val="001A481B"/>
    <w:rsid w:val="001B0186"/>
    <w:rsid w:val="001B62CA"/>
    <w:rsid w:val="001B756B"/>
    <w:rsid w:val="001C4C77"/>
    <w:rsid w:val="001D4DCD"/>
    <w:rsid w:val="001D6B70"/>
    <w:rsid w:val="001F4175"/>
    <w:rsid w:val="00201330"/>
    <w:rsid w:val="00213281"/>
    <w:rsid w:val="002179AF"/>
    <w:rsid w:val="00223A4D"/>
    <w:rsid w:val="0023295A"/>
    <w:rsid w:val="00232CB5"/>
    <w:rsid w:val="00234A7E"/>
    <w:rsid w:val="0024373D"/>
    <w:rsid w:val="002508C2"/>
    <w:rsid w:val="00253C8A"/>
    <w:rsid w:val="00267252"/>
    <w:rsid w:val="002774D2"/>
    <w:rsid w:val="00282DB0"/>
    <w:rsid w:val="00297567"/>
    <w:rsid w:val="002A0E66"/>
    <w:rsid w:val="002A1F95"/>
    <w:rsid w:val="002A6357"/>
    <w:rsid w:val="002B2091"/>
    <w:rsid w:val="002C6972"/>
    <w:rsid w:val="002D2B32"/>
    <w:rsid w:val="002D4516"/>
    <w:rsid w:val="002D5390"/>
    <w:rsid w:val="002E4448"/>
    <w:rsid w:val="002F46AD"/>
    <w:rsid w:val="003101F0"/>
    <w:rsid w:val="003112CE"/>
    <w:rsid w:val="00314B7A"/>
    <w:rsid w:val="00324BC5"/>
    <w:rsid w:val="00333828"/>
    <w:rsid w:val="00336055"/>
    <w:rsid w:val="003364B2"/>
    <w:rsid w:val="00336AF4"/>
    <w:rsid w:val="00340BAB"/>
    <w:rsid w:val="003418E0"/>
    <w:rsid w:val="00347F8D"/>
    <w:rsid w:val="00355DBD"/>
    <w:rsid w:val="00360424"/>
    <w:rsid w:val="0036351D"/>
    <w:rsid w:val="00372F7B"/>
    <w:rsid w:val="003733E5"/>
    <w:rsid w:val="00376C98"/>
    <w:rsid w:val="003778D7"/>
    <w:rsid w:val="00390EA6"/>
    <w:rsid w:val="003B198C"/>
    <w:rsid w:val="003C3928"/>
    <w:rsid w:val="003C7CD0"/>
    <w:rsid w:val="003D1433"/>
    <w:rsid w:val="003D24A4"/>
    <w:rsid w:val="003D569B"/>
    <w:rsid w:val="003E27C3"/>
    <w:rsid w:val="003F3E3F"/>
    <w:rsid w:val="00400F9B"/>
    <w:rsid w:val="00401047"/>
    <w:rsid w:val="004067B8"/>
    <w:rsid w:val="00413799"/>
    <w:rsid w:val="004154BE"/>
    <w:rsid w:val="00416830"/>
    <w:rsid w:val="0042013D"/>
    <w:rsid w:val="00422F83"/>
    <w:rsid w:val="0042384D"/>
    <w:rsid w:val="00426D7E"/>
    <w:rsid w:val="00431FD3"/>
    <w:rsid w:val="0043430C"/>
    <w:rsid w:val="00435E6D"/>
    <w:rsid w:val="00443668"/>
    <w:rsid w:val="0045198B"/>
    <w:rsid w:val="00452906"/>
    <w:rsid w:val="00456B0D"/>
    <w:rsid w:val="00467533"/>
    <w:rsid w:val="00476AF8"/>
    <w:rsid w:val="00484FD7"/>
    <w:rsid w:val="004866E2"/>
    <w:rsid w:val="004929FB"/>
    <w:rsid w:val="00494093"/>
    <w:rsid w:val="004A321A"/>
    <w:rsid w:val="004A54BA"/>
    <w:rsid w:val="004B1901"/>
    <w:rsid w:val="004B31F5"/>
    <w:rsid w:val="004B4A8F"/>
    <w:rsid w:val="004B6A5E"/>
    <w:rsid w:val="004C7FCA"/>
    <w:rsid w:val="004E55D1"/>
    <w:rsid w:val="004F30AF"/>
    <w:rsid w:val="005018A5"/>
    <w:rsid w:val="005019CE"/>
    <w:rsid w:val="00507EA7"/>
    <w:rsid w:val="00513453"/>
    <w:rsid w:val="00521E2F"/>
    <w:rsid w:val="005240F5"/>
    <w:rsid w:val="00526089"/>
    <w:rsid w:val="00527A28"/>
    <w:rsid w:val="00527DCA"/>
    <w:rsid w:val="00533F7A"/>
    <w:rsid w:val="00553F54"/>
    <w:rsid w:val="00554119"/>
    <w:rsid w:val="005661C5"/>
    <w:rsid w:val="005716D4"/>
    <w:rsid w:val="00571B60"/>
    <w:rsid w:val="00572876"/>
    <w:rsid w:val="00585A4D"/>
    <w:rsid w:val="00594A5A"/>
    <w:rsid w:val="00596BF5"/>
    <w:rsid w:val="005A6947"/>
    <w:rsid w:val="005B1D3E"/>
    <w:rsid w:val="005D255F"/>
    <w:rsid w:val="005D6329"/>
    <w:rsid w:val="005E57F6"/>
    <w:rsid w:val="00602F72"/>
    <w:rsid w:val="006058D8"/>
    <w:rsid w:val="00610200"/>
    <w:rsid w:val="00623699"/>
    <w:rsid w:val="00627334"/>
    <w:rsid w:val="006318AA"/>
    <w:rsid w:val="00631AB4"/>
    <w:rsid w:val="00632D5A"/>
    <w:rsid w:val="00635515"/>
    <w:rsid w:val="00637363"/>
    <w:rsid w:val="0065000A"/>
    <w:rsid w:val="006546FD"/>
    <w:rsid w:val="00661000"/>
    <w:rsid w:val="00665BF3"/>
    <w:rsid w:val="006732D6"/>
    <w:rsid w:val="0068764A"/>
    <w:rsid w:val="00690983"/>
    <w:rsid w:val="00693E09"/>
    <w:rsid w:val="006A00F3"/>
    <w:rsid w:val="006A2DE9"/>
    <w:rsid w:val="006A3A3E"/>
    <w:rsid w:val="006A7230"/>
    <w:rsid w:val="006B141A"/>
    <w:rsid w:val="006B28E9"/>
    <w:rsid w:val="006B4E32"/>
    <w:rsid w:val="006B72C7"/>
    <w:rsid w:val="006B7F78"/>
    <w:rsid w:val="006C2252"/>
    <w:rsid w:val="006D7F7F"/>
    <w:rsid w:val="006E26DF"/>
    <w:rsid w:val="006E2C9C"/>
    <w:rsid w:val="006E3FCC"/>
    <w:rsid w:val="006E40EF"/>
    <w:rsid w:val="006E6FA7"/>
    <w:rsid w:val="006F0039"/>
    <w:rsid w:val="006F1CDE"/>
    <w:rsid w:val="00711CEF"/>
    <w:rsid w:val="00715E4B"/>
    <w:rsid w:val="00720320"/>
    <w:rsid w:val="00723643"/>
    <w:rsid w:val="00725D3C"/>
    <w:rsid w:val="0072719B"/>
    <w:rsid w:val="00733DA1"/>
    <w:rsid w:val="00734143"/>
    <w:rsid w:val="00736508"/>
    <w:rsid w:val="00737822"/>
    <w:rsid w:val="0074111D"/>
    <w:rsid w:val="0074144B"/>
    <w:rsid w:val="00741A83"/>
    <w:rsid w:val="00741E60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85F05"/>
    <w:rsid w:val="007966F0"/>
    <w:rsid w:val="00797BFC"/>
    <w:rsid w:val="007A720F"/>
    <w:rsid w:val="007B6BBA"/>
    <w:rsid w:val="007C072F"/>
    <w:rsid w:val="007C6A3C"/>
    <w:rsid w:val="007D4BEE"/>
    <w:rsid w:val="007D5BE9"/>
    <w:rsid w:val="007E62DE"/>
    <w:rsid w:val="007F0952"/>
    <w:rsid w:val="007F66EE"/>
    <w:rsid w:val="008050E4"/>
    <w:rsid w:val="00805AEF"/>
    <w:rsid w:val="0082257D"/>
    <w:rsid w:val="008246ED"/>
    <w:rsid w:val="00826C8D"/>
    <w:rsid w:val="0083595A"/>
    <w:rsid w:val="00850598"/>
    <w:rsid w:val="00851DBD"/>
    <w:rsid w:val="00853438"/>
    <w:rsid w:val="00856D9F"/>
    <w:rsid w:val="00866846"/>
    <w:rsid w:val="00875DA9"/>
    <w:rsid w:val="008844AE"/>
    <w:rsid w:val="00895E38"/>
    <w:rsid w:val="00896509"/>
    <w:rsid w:val="008A782B"/>
    <w:rsid w:val="008B0FC0"/>
    <w:rsid w:val="008C3363"/>
    <w:rsid w:val="008C429A"/>
    <w:rsid w:val="008C6FCB"/>
    <w:rsid w:val="008C772B"/>
    <w:rsid w:val="008D3F35"/>
    <w:rsid w:val="008D6B41"/>
    <w:rsid w:val="008E12B4"/>
    <w:rsid w:val="008E1F3D"/>
    <w:rsid w:val="008F4589"/>
    <w:rsid w:val="009053D7"/>
    <w:rsid w:val="009056F2"/>
    <w:rsid w:val="0091126C"/>
    <w:rsid w:val="00912E63"/>
    <w:rsid w:val="0091331D"/>
    <w:rsid w:val="0093223C"/>
    <w:rsid w:val="00941A87"/>
    <w:rsid w:val="009501C2"/>
    <w:rsid w:val="009522A2"/>
    <w:rsid w:val="0095404F"/>
    <w:rsid w:val="009668B9"/>
    <w:rsid w:val="00976577"/>
    <w:rsid w:val="00976D79"/>
    <w:rsid w:val="00984BC7"/>
    <w:rsid w:val="009851DD"/>
    <w:rsid w:val="00985282"/>
    <w:rsid w:val="00996356"/>
    <w:rsid w:val="00997D9A"/>
    <w:rsid w:val="009D2820"/>
    <w:rsid w:val="009D7C49"/>
    <w:rsid w:val="009E2C96"/>
    <w:rsid w:val="009E7297"/>
    <w:rsid w:val="009F7FAB"/>
    <w:rsid w:val="00A02114"/>
    <w:rsid w:val="00A0257D"/>
    <w:rsid w:val="00A11D76"/>
    <w:rsid w:val="00A12EDC"/>
    <w:rsid w:val="00A1789F"/>
    <w:rsid w:val="00A26D0D"/>
    <w:rsid w:val="00A30570"/>
    <w:rsid w:val="00A30B4F"/>
    <w:rsid w:val="00A31451"/>
    <w:rsid w:val="00A33BDE"/>
    <w:rsid w:val="00A34885"/>
    <w:rsid w:val="00A41272"/>
    <w:rsid w:val="00A43BC1"/>
    <w:rsid w:val="00A43F21"/>
    <w:rsid w:val="00A53013"/>
    <w:rsid w:val="00A564CD"/>
    <w:rsid w:val="00A654A8"/>
    <w:rsid w:val="00A74225"/>
    <w:rsid w:val="00A84FCF"/>
    <w:rsid w:val="00A936D5"/>
    <w:rsid w:val="00A93CDC"/>
    <w:rsid w:val="00AA1EB0"/>
    <w:rsid w:val="00AA2DA3"/>
    <w:rsid w:val="00AA5036"/>
    <w:rsid w:val="00AA5733"/>
    <w:rsid w:val="00AA5A9C"/>
    <w:rsid w:val="00AB016A"/>
    <w:rsid w:val="00AB2A5A"/>
    <w:rsid w:val="00AC0BB5"/>
    <w:rsid w:val="00AD28F8"/>
    <w:rsid w:val="00AE2DF5"/>
    <w:rsid w:val="00AE4ED3"/>
    <w:rsid w:val="00AE5245"/>
    <w:rsid w:val="00AF1C16"/>
    <w:rsid w:val="00AF60AC"/>
    <w:rsid w:val="00B0184E"/>
    <w:rsid w:val="00B0230B"/>
    <w:rsid w:val="00B058A5"/>
    <w:rsid w:val="00B17D95"/>
    <w:rsid w:val="00B20D75"/>
    <w:rsid w:val="00B23509"/>
    <w:rsid w:val="00B359DB"/>
    <w:rsid w:val="00B3632B"/>
    <w:rsid w:val="00B409D8"/>
    <w:rsid w:val="00B44383"/>
    <w:rsid w:val="00B5178D"/>
    <w:rsid w:val="00B56CB5"/>
    <w:rsid w:val="00B67F1F"/>
    <w:rsid w:val="00B701D7"/>
    <w:rsid w:val="00B724D8"/>
    <w:rsid w:val="00B80DEC"/>
    <w:rsid w:val="00B84503"/>
    <w:rsid w:val="00B90595"/>
    <w:rsid w:val="00B92BFF"/>
    <w:rsid w:val="00B94B4A"/>
    <w:rsid w:val="00B97825"/>
    <w:rsid w:val="00B97838"/>
    <w:rsid w:val="00BA215A"/>
    <w:rsid w:val="00BB2424"/>
    <w:rsid w:val="00BB5F09"/>
    <w:rsid w:val="00BC0D9F"/>
    <w:rsid w:val="00BE053D"/>
    <w:rsid w:val="00BF1A7A"/>
    <w:rsid w:val="00BF1FA3"/>
    <w:rsid w:val="00C00974"/>
    <w:rsid w:val="00C01073"/>
    <w:rsid w:val="00C018E4"/>
    <w:rsid w:val="00C03805"/>
    <w:rsid w:val="00C054DF"/>
    <w:rsid w:val="00C061F2"/>
    <w:rsid w:val="00C066FA"/>
    <w:rsid w:val="00C10B0B"/>
    <w:rsid w:val="00C17142"/>
    <w:rsid w:val="00C21623"/>
    <w:rsid w:val="00C25387"/>
    <w:rsid w:val="00C34B70"/>
    <w:rsid w:val="00C54BE3"/>
    <w:rsid w:val="00C57F80"/>
    <w:rsid w:val="00C76720"/>
    <w:rsid w:val="00C768ED"/>
    <w:rsid w:val="00C82A8F"/>
    <w:rsid w:val="00C87C1B"/>
    <w:rsid w:val="00C916C2"/>
    <w:rsid w:val="00C936CA"/>
    <w:rsid w:val="00CC2E72"/>
    <w:rsid w:val="00CC5365"/>
    <w:rsid w:val="00CC7F56"/>
    <w:rsid w:val="00CD1B12"/>
    <w:rsid w:val="00CD55DC"/>
    <w:rsid w:val="00CE1BBC"/>
    <w:rsid w:val="00CE2595"/>
    <w:rsid w:val="00CE28CC"/>
    <w:rsid w:val="00CE72FC"/>
    <w:rsid w:val="00CF31EE"/>
    <w:rsid w:val="00D01236"/>
    <w:rsid w:val="00D13D1F"/>
    <w:rsid w:val="00D1492F"/>
    <w:rsid w:val="00D17B69"/>
    <w:rsid w:val="00D23775"/>
    <w:rsid w:val="00D254B6"/>
    <w:rsid w:val="00D3003C"/>
    <w:rsid w:val="00D331F4"/>
    <w:rsid w:val="00D470E4"/>
    <w:rsid w:val="00D47C00"/>
    <w:rsid w:val="00D52142"/>
    <w:rsid w:val="00D5280E"/>
    <w:rsid w:val="00D5536C"/>
    <w:rsid w:val="00D61F14"/>
    <w:rsid w:val="00D761C5"/>
    <w:rsid w:val="00D80D6B"/>
    <w:rsid w:val="00D85D41"/>
    <w:rsid w:val="00D874B0"/>
    <w:rsid w:val="00D90950"/>
    <w:rsid w:val="00DA167B"/>
    <w:rsid w:val="00DA53AD"/>
    <w:rsid w:val="00DA69DF"/>
    <w:rsid w:val="00DB1CF5"/>
    <w:rsid w:val="00DB33F8"/>
    <w:rsid w:val="00DC1147"/>
    <w:rsid w:val="00DC1472"/>
    <w:rsid w:val="00DD38E2"/>
    <w:rsid w:val="00DE06C1"/>
    <w:rsid w:val="00DE0C44"/>
    <w:rsid w:val="00DE3F36"/>
    <w:rsid w:val="00DE472F"/>
    <w:rsid w:val="00DF51F4"/>
    <w:rsid w:val="00E00140"/>
    <w:rsid w:val="00E13110"/>
    <w:rsid w:val="00E24DF1"/>
    <w:rsid w:val="00E34769"/>
    <w:rsid w:val="00E40B9A"/>
    <w:rsid w:val="00E431ED"/>
    <w:rsid w:val="00E54BBF"/>
    <w:rsid w:val="00E55214"/>
    <w:rsid w:val="00E55D90"/>
    <w:rsid w:val="00E64FF5"/>
    <w:rsid w:val="00E80CD5"/>
    <w:rsid w:val="00E83A22"/>
    <w:rsid w:val="00E86BF8"/>
    <w:rsid w:val="00E907EC"/>
    <w:rsid w:val="00E9140E"/>
    <w:rsid w:val="00E9643A"/>
    <w:rsid w:val="00EA3E5E"/>
    <w:rsid w:val="00EA5421"/>
    <w:rsid w:val="00EB2A01"/>
    <w:rsid w:val="00EB34FC"/>
    <w:rsid w:val="00EB47C6"/>
    <w:rsid w:val="00EB5226"/>
    <w:rsid w:val="00EB5816"/>
    <w:rsid w:val="00EC1431"/>
    <w:rsid w:val="00ED0CA6"/>
    <w:rsid w:val="00ED0EA9"/>
    <w:rsid w:val="00ED2528"/>
    <w:rsid w:val="00ED2D4A"/>
    <w:rsid w:val="00ED6B38"/>
    <w:rsid w:val="00EE46D0"/>
    <w:rsid w:val="00EF77DF"/>
    <w:rsid w:val="00F11BEF"/>
    <w:rsid w:val="00F165E1"/>
    <w:rsid w:val="00F258E7"/>
    <w:rsid w:val="00F319D4"/>
    <w:rsid w:val="00F31B84"/>
    <w:rsid w:val="00F44F5F"/>
    <w:rsid w:val="00F576D1"/>
    <w:rsid w:val="00F57BA5"/>
    <w:rsid w:val="00F631EC"/>
    <w:rsid w:val="00F64C22"/>
    <w:rsid w:val="00F64FA7"/>
    <w:rsid w:val="00F74D19"/>
    <w:rsid w:val="00F7753E"/>
    <w:rsid w:val="00F80053"/>
    <w:rsid w:val="00F86045"/>
    <w:rsid w:val="00F94304"/>
    <w:rsid w:val="00FA02C7"/>
    <w:rsid w:val="00FA4186"/>
    <w:rsid w:val="00FA53F0"/>
    <w:rsid w:val="00FB4A2A"/>
    <w:rsid w:val="00FC0531"/>
    <w:rsid w:val="00FC0A77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2C9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2C9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3296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Moritz Bienecke</cp:lastModifiedBy>
  <cp:revision>76</cp:revision>
  <cp:lastPrinted>2020-12-11T20:22:00Z</cp:lastPrinted>
  <dcterms:created xsi:type="dcterms:W3CDTF">2020-11-29T07:32:00Z</dcterms:created>
  <dcterms:modified xsi:type="dcterms:W3CDTF">2020-12-13T11:58:00Z</dcterms:modified>
</cp:coreProperties>
</file>