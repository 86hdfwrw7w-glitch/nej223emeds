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2129"/>
      </w:tblGrid>
      <w:tr w:rsidR="002508C2" w14:paraId="5DF08F91" w14:textId="77777777" w:rsidTr="00E64FF5">
        <w:trPr>
          <w:trHeight w:val="850"/>
        </w:trPr>
        <w:tc>
          <w:tcPr>
            <w:tcW w:w="9062" w:type="dxa"/>
            <w:gridSpan w:val="4"/>
          </w:tcPr>
          <w:p w14:paraId="722A5AF6" w14:textId="37EFA5DB" w:rsidR="002508C2" w:rsidRPr="00045545" w:rsidRDefault="003E0C3A">
            <w:pPr>
              <w:rPr>
                <w:rFonts w:ascii="Times New Roman" w:hAnsi="Times New Roman" w:cs="Times New Roman"/>
                <w:sz w:val="64"/>
                <w:szCs w:val="64"/>
              </w:rPr>
            </w:pPr>
            <w:r w:rsidRPr="0004554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3B73D738" wp14:editId="50B80DAD">
                  <wp:simplePos x="0" y="0"/>
                  <wp:positionH relativeFrom="margin">
                    <wp:posOffset>4437306</wp:posOffset>
                  </wp:positionH>
                  <wp:positionV relativeFrom="paragraph">
                    <wp:posOffset>-309805</wp:posOffset>
                  </wp:positionV>
                  <wp:extent cx="1459552" cy="2095500"/>
                  <wp:effectExtent l="0" t="0" r="762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552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5545">
              <w:rPr>
                <w:rFonts w:ascii="Times New Roman" w:hAnsi="Times New Roman" w:cs="Times New Roman"/>
                <w:sz w:val="64"/>
                <w:szCs w:val="64"/>
              </w:rPr>
              <w:t xml:space="preserve">Valentin </w:t>
            </w:r>
            <w:proofErr w:type="spellStart"/>
            <w:r w:rsidRPr="00045545">
              <w:rPr>
                <w:rFonts w:ascii="Times New Roman" w:hAnsi="Times New Roman" w:cs="Times New Roman"/>
                <w:sz w:val="64"/>
                <w:szCs w:val="64"/>
              </w:rPr>
              <w:t>Preugschat</w:t>
            </w:r>
            <w:proofErr w:type="spellEnd"/>
          </w:p>
        </w:tc>
      </w:tr>
      <w:tr w:rsidR="00814F18" w14:paraId="29A4F061" w14:textId="77777777" w:rsidTr="00814F18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045545" w:rsidRDefault="00814F18" w:rsidP="00B5178D">
            <w:pPr>
              <w:rPr>
                <w:rFonts w:ascii="Times New Roman" w:hAnsi="Times New Roman" w:cs="Times New Roman"/>
                <w:smallCaps/>
              </w:rPr>
            </w:pPr>
            <w:r w:rsidRPr="00045545">
              <w:rPr>
                <w:rFonts w:ascii="Times New Roman" w:hAnsi="Times New Roman" w:cs="Times New Roman"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2"/>
            <w:vAlign w:val="bottom"/>
          </w:tcPr>
          <w:p w14:paraId="70C0A5C8" w14:textId="75722B2F" w:rsidR="00814F18" w:rsidRPr="00045545" w:rsidRDefault="00814F18" w:rsidP="00B5178D">
            <w:pPr>
              <w:rPr>
                <w:rFonts w:ascii="Times New Roman" w:hAnsi="Times New Roman" w:cs="Times New Roman"/>
                <w:smallCaps/>
              </w:rPr>
            </w:pPr>
          </w:p>
        </w:tc>
      </w:tr>
      <w:tr w:rsidR="00C018E4" w14:paraId="7E507145" w14:textId="77777777" w:rsidTr="00814F18">
        <w:trPr>
          <w:trHeight w:val="624"/>
        </w:trPr>
        <w:tc>
          <w:tcPr>
            <w:tcW w:w="2116" w:type="dxa"/>
            <w:vAlign w:val="bottom"/>
          </w:tcPr>
          <w:p w14:paraId="37A6837E" w14:textId="77777777" w:rsidR="007966F0" w:rsidRPr="00045545" w:rsidRDefault="007966F0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Adresse:</w:t>
            </w:r>
            <w:r w:rsidR="00723643" w:rsidRPr="00045545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4817" w:type="dxa"/>
            <w:gridSpan w:val="2"/>
            <w:vAlign w:val="bottom"/>
          </w:tcPr>
          <w:p w14:paraId="24F11791" w14:textId="16512790" w:rsidR="00EB5816" w:rsidRPr="00045545" w:rsidRDefault="003E0C3A" w:rsidP="00814F1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R1 16</w:t>
            </w:r>
            <w:r w:rsidR="00EB5816" w:rsidRPr="00045545">
              <w:rPr>
                <w:rFonts w:ascii="Times New Roman" w:hAnsi="Times New Roman" w:cs="Times New Roman"/>
                <w:color w:val="000000"/>
              </w:rPr>
              <w:t>,</w:t>
            </w:r>
          </w:p>
          <w:p w14:paraId="08E9C253" w14:textId="69F4B4A1" w:rsidR="007966F0" w:rsidRPr="00045545" w:rsidRDefault="003E0C3A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68161</w:t>
            </w:r>
            <w:r w:rsidR="00EB5816" w:rsidRPr="0004554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45545">
              <w:rPr>
                <w:rFonts w:ascii="Times New Roman" w:hAnsi="Times New Roman" w:cs="Times New Roman"/>
                <w:color w:val="000000"/>
              </w:rPr>
              <w:t>Mannheim</w:t>
            </w:r>
          </w:p>
        </w:tc>
        <w:tc>
          <w:tcPr>
            <w:tcW w:w="2129" w:type="dxa"/>
          </w:tcPr>
          <w:p w14:paraId="0AD090D2" w14:textId="539A5F4F" w:rsidR="007966F0" w:rsidRPr="00045545" w:rsidRDefault="007966F0">
            <w:pPr>
              <w:rPr>
                <w:rFonts w:ascii="Times New Roman" w:hAnsi="Times New Roman" w:cs="Times New Roman"/>
              </w:rPr>
            </w:pPr>
          </w:p>
        </w:tc>
      </w:tr>
      <w:tr w:rsidR="00C018E4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045545" w:rsidRDefault="007966F0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00C96B63" w:rsidR="007966F0" w:rsidRPr="00045545" w:rsidRDefault="003E0C3A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valentin.preugschat</w:t>
            </w:r>
            <w:r w:rsidR="00FA02C7" w:rsidRPr="00045545">
              <w:rPr>
                <w:rFonts w:ascii="Times New Roman" w:hAnsi="Times New Roman" w:cs="Times New Roman"/>
                <w:color w:val="000000"/>
              </w:rPr>
              <w:t>@</w:t>
            </w:r>
            <w:r w:rsidRPr="00045545">
              <w:rPr>
                <w:rFonts w:ascii="Times New Roman" w:hAnsi="Times New Roman" w:cs="Times New Roman"/>
                <w:color w:val="000000"/>
              </w:rPr>
              <w:t>gmail</w:t>
            </w:r>
            <w:r w:rsidR="00FA02C7" w:rsidRPr="00045545">
              <w:rPr>
                <w:rFonts w:ascii="Times New Roman" w:hAnsi="Times New Roman" w:cs="Times New Roman"/>
                <w:color w:val="000000"/>
              </w:rPr>
              <w:t>.de</w:t>
            </w:r>
          </w:p>
        </w:tc>
        <w:tc>
          <w:tcPr>
            <w:tcW w:w="2129" w:type="dxa"/>
          </w:tcPr>
          <w:p w14:paraId="1346A9DC" w14:textId="77777777" w:rsidR="007966F0" w:rsidRPr="00045545" w:rsidRDefault="007966F0">
            <w:pPr>
              <w:rPr>
                <w:rFonts w:ascii="Times New Roman" w:hAnsi="Times New Roman" w:cs="Times New Roman"/>
              </w:rPr>
            </w:pPr>
          </w:p>
        </w:tc>
      </w:tr>
      <w:tr w:rsidR="00C018E4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045545" w:rsidRDefault="007966F0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07F51ED8" w:rsidR="007966F0" w:rsidRPr="00045545" w:rsidRDefault="00FA02C7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 xml:space="preserve">+49 </w:t>
            </w:r>
            <w:r w:rsidR="003E0C3A" w:rsidRPr="00045545">
              <w:rPr>
                <w:rFonts w:ascii="Times New Roman" w:hAnsi="Times New Roman" w:cs="Times New Roman"/>
                <w:color w:val="000000"/>
              </w:rPr>
              <w:t>1525 9750425</w:t>
            </w:r>
          </w:p>
        </w:tc>
        <w:tc>
          <w:tcPr>
            <w:tcW w:w="2129" w:type="dxa"/>
          </w:tcPr>
          <w:p w14:paraId="5D969C6E" w14:textId="77777777" w:rsidR="007966F0" w:rsidRPr="00045545" w:rsidRDefault="007966F0">
            <w:pPr>
              <w:rPr>
                <w:rFonts w:ascii="Times New Roman" w:hAnsi="Times New Roman" w:cs="Times New Roman"/>
              </w:rPr>
            </w:pPr>
          </w:p>
        </w:tc>
      </w:tr>
      <w:tr w:rsidR="00C018E4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40571B10" w:rsidR="007966F0" w:rsidRPr="00045545" w:rsidRDefault="007966F0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Geburtsdat</w:t>
            </w:r>
            <w:r w:rsidR="00B82C11" w:rsidRPr="00045545">
              <w:rPr>
                <w:rFonts w:ascii="Times New Roman" w:hAnsi="Times New Roman" w:cs="Times New Roman"/>
              </w:rPr>
              <w:t>um</w:t>
            </w:r>
            <w:r w:rsidRPr="00045545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6A9E915B" w:rsidR="007966F0" w:rsidRPr="00045545" w:rsidRDefault="003E0C3A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17.04.2001</w:t>
            </w:r>
            <w:r w:rsidR="00FA02C7" w:rsidRPr="00045545">
              <w:rPr>
                <w:rFonts w:ascii="Times New Roman" w:hAnsi="Times New Roman" w:cs="Times New Roman"/>
                <w:color w:val="000000"/>
              </w:rPr>
              <w:t xml:space="preserve"> in </w:t>
            </w:r>
            <w:r w:rsidRPr="00045545">
              <w:rPr>
                <w:rFonts w:ascii="Times New Roman" w:hAnsi="Times New Roman" w:cs="Times New Roman"/>
                <w:color w:val="000000"/>
              </w:rPr>
              <w:t>Hamburg</w:t>
            </w:r>
          </w:p>
        </w:tc>
        <w:tc>
          <w:tcPr>
            <w:tcW w:w="2129" w:type="dxa"/>
          </w:tcPr>
          <w:p w14:paraId="6FC3E8E1" w14:textId="77777777" w:rsidR="007966F0" w:rsidRPr="00045545" w:rsidRDefault="007966F0">
            <w:pPr>
              <w:rPr>
                <w:rFonts w:ascii="Times New Roman" w:hAnsi="Times New Roman" w:cs="Times New Roman"/>
              </w:rPr>
            </w:pPr>
          </w:p>
        </w:tc>
      </w:tr>
      <w:tr w:rsidR="002508C2" w14:paraId="0FCADE56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31BFBBF2" w:rsidR="002508C2" w:rsidRPr="00045545" w:rsidRDefault="003E0C3A" w:rsidP="00B5178D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smallCaps/>
                <w:sz w:val="32"/>
                <w:szCs w:val="32"/>
              </w:rPr>
              <w:t>B</w:t>
            </w:r>
            <w:r w:rsidR="002508C2" w:rsidRPr="00045545">
              <w:rPr>
                <w:rFonts w:ascii="Times New Roman" w:hAnsi="Times New Roman" w:cs="Times New Roman"/>
                <w:smallCaps/>
                <w:sz w:val="32"/>
                <w:szCs w:val="32"/>
              </w:rPr>
              <w:t>ildung</w:t>
            </w:r>
          </w:p>
        </w:tc>
      </w:tr>
      <w:tr w:rsidR="00C018E4" w14:paraId="7D1DEBF7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0D7CACA6" w:rsidR="007C6A3C" w:rsidRPr="00045545" w:rsidRDefault="00B82C11" w:rsidP="00723643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09</w:t>
            </w:r>
            <w:r w:rsidR="007C6A3C" w:rsidRPr="00045545">
              <w:rPr>
                <w:rFonts w:ascii="Times New Roman" w:hAnsi="Times New Roman" w:cs="Times New Roman"/>
              </w:rPr>
              <w:t>/20</w:t>
            </w:r>
            <w:r w:rsidRPr="00045545">
              <w:rPr>
                <w:rFonts w:ascii="Times New Roman" w:hAnsi="Times New Roman" w:cs="Times New Roman"/>
              </w:rPr>
              <w:t>21</w:t>
            </w:r>
            <w:r w:rsidR="007C6A3C" w:rsidRPr="00045545">
              <w:rPr>
                <w:rFonts w:ascii="Times New Roman" w:hAnsi="Times New Roman" w:cs="Times New Roman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692D812" w:rsidR="007C6A3C" w:rsidRPr="00045545" w:rsidRDefault="003E0C3A" w:rsidP="00723643">
            <w:pPr>
              <w:rPr>
                <w:rFonts w:ascii="Times New Roman" w:hAnsi="Times New Roman" w:cs="Times New Roman"/>
                <w:smallCaps/>
                <w:sz w:val="24"/>
              </w:rPr>
            </w:pPr>
            <w:r w:rsidRPr="00045545">
              <w:rPr>
                <w:rFonts w:ascii="Times New Roman" w:hAnsi="Times New Roman" w:cs="Times New Roman"/>
                <w:smallCaps/>
                <w:sz w:val="28"/>
              </w:rPr>
              <w:t>Universität Mannheim</w:t>
            </w:r>
            <w:r w:rsidR="00162A5A" w:rsidRPr="00045545">
              <w:rPr>
                <w:rFonts w:ascii="Times New Roman" w:hAnsi="Times New Roman" w:cs="Times New Roman"/>
                <w:smallCaps/>
                <w:sz w:val="28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30A8ACDB" w:rsidR="007C6A3C" w:rsidRPr="00045545" w:rsidRDefault="003E0C3A" w:rsidP="00162A5A">
            <w:pPr>
              <w:jc w:val="right"/>
              <w:rPr>
                <w:rFonts w:ascii="Times New Roman" w:hAnsi="Times New Roman" w:cs="Times New Roman"/>
                <w:smallCaps/>
                <w:sz w:val="24"/>
              </w:rPr>
            </w:pPr>
            <w:r w:rsidRPr="00045545">
              <w:rPr>
                <w:rFonts w:ascii="Times New Roman" w:hAnsi="Times New Roman" w:cs="Times New Roman"/>
                <w:smallCaps/>
                <w:sz w:val="28"/>
              </w:rPr>
              <w:t>Mannheim</w:t>
            </w:r>
          </w:p>
        </w:tc>
      </w:tr>
      <w:tr w:rsidR="00C018E4" w:rsidRPr="003E0C3A" w14:paraId="61E5D482" w14:textId="77777777" w:rsidTr="00E64FF5">
        <w:tc>
          <w:tcPr>
            <w:tcW w:w="2116" w:type="dxa"/>
          </w:tcPr>
          <w:p w14:paraId="7FF25A3D" w14:textId="77777777" w:rsidR="00372F7B" w:rsidRPr="00045545" w:rsidRDefault="00372F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501503BE" w14:textId="72C4A2FE" w:rsidR="00372F7B" w:rsidRPr="00045545" w:rsidRDefault="003E0C3A">
            <w:pPr>
              <w:rPr>
                <w:rFonts w:ascii="Times New Roman" w:hAnsi="Times New Roman" w:cs="Times New Roman"/>
              </w:rPr>
            </w:pPr>
            <w:proofErr w:type="spellStart"/>
            <w:r w:rsidRPr="00045545">
              <w:rPr>
                <w:rFonts w:ascii="Times New Roman" w:hAnsi="Times New Roman" w:cs="Times New Roman"/>
              </w:rPr>
              <w:t>B</w:t>
            </w:r>
            <w:r w:rsidR="008A0B76" w:rsidRPr="00045545">
              <w:rPr>
                <w:rFonts w:ascii="Times New Roman" w:hAnsi="Times New Roman" w:cs="Times New Roman"/>
              </w:rPr>
              <w:t>.Sc</w:t>
            </w:r>
            <w:proofErr w:type="spellEnd"/>
            <w:r w:rsidR="008A0B76" w:rsidRPr="0004554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8A0B76" w:rsidRPr="00045545">
              <w:rPr>
                <w:rFonts w:ascii="Times New Roman" w:hAnsi="Times New Roman" w:cs="Times New Roman"/>
              </w:rPr>
              <w:t>Betriebswirtschaftslehre</w:t>
            </w:r>
            <w:proofErr w:type="spellEnd"/>
          </w:p>
          <w:p w14:paraId="419A9228" w14:textId="19A0FCF5" w:rsidR="00B82C11" w:rsidRPr="00045545" w:rsidRDefault="00B82C11">
            <w:pPr>
              <w:rPr>
                <w:rFonts w:ascii="Times New Roman" w:hAnsi="Times New Roman" w:cs="Times New Roman"/>
              </w:rPr>
            </w:pPr>
          </w:p>
        </w:tc>
      </w:tr>
      <w:tr w:rsidR="00C018E4" w14:paraId="013361E1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6C65D3AA" w14:textId="69A60C12" w:rsidR="007C6A3C" w:rsidRPr="00045545" w:rsidRDefault="007C6A3C" w:rsidP="00723643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09/201</w:t>
            </w:r>
            <w:r w:rsidR="003E0C3A" w:rsidRPr="00045545">
              <w:rPr>
                <w:rFonts w:ascii="Times New Roman" w:hAnsi="Times New Roman" w:cs="Times New Roman"/>
              </w:rPr>
              <w:t>1</w:t>
            </w:r>
            <w:r w:rsidRPr="00045545">
              <w:rPr>
                <w:rFonts w:ascii="Times New Roman" w:hAnsi="Times New Roman" w:cs="Times New Roman"/>
              </w:rPr>
              <w:t xml:space="preserve"> – 0</w:t>
            </w:r>
            <w:r w:rsidR="003E0C3A" w:rsidRPr="00045545">
              <w:rPr>
                <w:rFonts w:ascii="Times New Roman" w:hAnsi="Times New Roman" w:cs="Times New Roman"/>
              </w:rPr>
              <w:t>6/</w:t>
            </w:r>
            <w:r w:rsidRPr="00045545">
              <w:rPr>
                <w:rFonts w:ascii="Times New Roman" w:hAnsi="Times New Roman" w:cs="Times New Roman"/>
              </w:rPr>
              <w:t>201</w:t>
            </w:r>
            <w:r w:rsidR="003E0C3A" w:rsidRPr="0004554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6BC0DDE7" w:rsidR="007C6A3C" w:rsidRPr="00045545" w:rsidRDefault="003E0C3A" w:rsidP="00723643">
            <w:pPr>
              <w:rPr>
                <w:rFonts w:ascii="Times New Roman" w:hAnsi="Times New Roman" w:cs="Times New Roman"/>
                <w:sz w:val="28"/>
              </w:rPr>
            </w:pPr>
            <w:r w:rsidRPr="00045545">
              <w:rPr>
                <w:rFonts w:ascii="Times New Roman" w:hAnsi="Times New Roman" w:cs="Times New Roman"/>
                <w:smallCaps/>
                <w:sz w:val="28"/>
              </w:rPr>
              <w:t xml:space="preserve">Gymnasium </w:t>
            </w:r>
            <w:proofErr w:type="spellStart"/>
            <w:r w:rsidRPr="00045545">
              <w:rPr>
                <w:rFonts w:ascii="Times New Roman" w:hAnsi="Times New Roman" w:cs="Times New Roman"/>
                <w:smallCaps/>
                <w:sz w:val="28"/>
              </w:rPr>
              <w:t>Rahlstedt</w:t>
            </w:r>
            <w:proofErr w:type="spellEnd"/>
          </w:p>
        </w:tc>
        <w:tc>
          <w:tcPr>
            <w:tcW w:w="2129" w:type="dxa"/>
            <w:vAlign w:val="bottom"/>
          </w:tcPr>
          <w:p w14:paraId="63D86F51" w14:textId="1589DEE3" w:rsidR="007C6A3C" w:rsidRPr="00045545" w:rsidRDefault="003E0C3A" w:rsidP="00723643">
            <w:pPr>
              <w:jc w:val="right"/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smallCaps/>
                <w:sz w:val="28"/>
              </w:rPr>
              <w:t>Hamburg</w:t>
            </w:r>
          </w:p>
        </w:tc>
      </w:tr>
      <w:tr w:rsidR="00C018E4" w14:paraId="62632213" w14:textId="77777777" w:rsidTr="00E64FF5">
        <w:tc>
          <w:tcPr>
            <w:tcW w:w="2116" w:type="dxa"/>
          </w:tcPr>
          <w:p w14:paraId="2B3E93FC" w14:textId="77777777" w:rsidR="007C6A3C" w:rsidRPr="00045545" w:rsidRDefault="007C6A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  <w:gridSpan w:val="2"/>
          </w:tcPr>
          <w:p w14:paraId="1ABFFA93" w14:textId="463EF633" w:rsidR="007C6A3C" w:rsidRPr="00045545" w:rsidRDefault="003E0C3A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Allgemeine Hochschul</w:t>
            </w:r>
            <w:r w:rsidR="008A0B76" w:rsidRPr="00045545">
              <w:rPr>
                <w:rFonts w:ascii="Times New Roman" w:hAnsi="Times New Roman" w:cs="Times New Roman"/>
              </w:rPr>
              <w:t>r</w:t>
            </w:r>
            <w:r w:rsidRPr="00045545">
              <w:rPr>
                <w:rFonts w:ascii="Times New Roman" w:hAnsi="Times New Roman" w:cs="Times New Roman"/>
              </w:rPr>
              <w:t>eife (Note 1,8)</w:t>
            </w:r>
          </w:p>
        </w:tc>
        <w:tc>
          <w:tcPr>
            <w:tcW w:w="2129" w:type="dxa"/>
          </w:tcPr>
          <w:p w14:paraId="51FC9814" w14:textId="77777777" w:rsidR="007C6A3C" w:rsidRPr="00045545" w:rsidRDefault="007C6A3C">
            <w:pPr>
              <w:rPr>
                <w:rFonts w:ascii="Times New Roman" w:hAnsi="Times New Roman" w:cs="Times New Roman"/>
              </w:rPr>
            </w:pPr>
          </w:p>
        </w:tc>
      </w:tr>
      <w:tr w:rsidR="002508C2" w14:paraId="3A2665B3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045545" w:rsidRDefault="002508C2" w:rsidP="00B5178D">
            <w:pPr>
              <w:rPr>
                <w:rFonts w:ascii="Times New Roman" w:hAnsi="Times New Roman" w:cs="Times New Roman"/>
                <w:smallCaps/>
                <w:sz w:val="32"/>
                <w:szCs w:val="32"/>
              </w:rPr>
            </w:pPr>
            <w:r w:rsidRPr="00045545">
              <w:rPr>
                <w:rFonts w:ascii="Times New Roman" w:hAnsi="Times New Roman" w:cs="Times New Roman"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5178D" w14:paraId="127C64E2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1FE1EAF9" w:rsidR="007C6A3C" w:rsidRPr="00045545" w:rsidRDefault="00372F7B" w:rsidP="00723643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0</w:t>
            </w:r>
            <w:r w:rsidR="00B82C11" w:rsidRPr="00045545">
              <w:rPr>
                <w:rFonts w:ascii="Times New Roman" w:hAnsi="Times New Roman" w:cs="Times New Roman"/>
                <w:color w:val="000000"/>
              </w:rPr>
              <w:t>1</w:t>
            </w:r>
            <w:r w:rsidRPr="00045545">
              <w:rPr>
                <w:rFonts w:ascii="Times New Roman" w:hAnsi="Times New Roman" w:cs="Times New Roman"/>
                <w:color w:val="000000"/>
              </w:rPr>
              <w:t>/20</w:t>
            </w:r>
            <w:r w:rsidR="00B82C11" w:rsidRPr="00045545">
              <w:rPr>
                <w:rFonts w:ascii="Times New Roman" w:hAnsi="Times New Roman" w:cs="Times New Roman"/>
                <w:color w:val="000000"/>
              </w:rPr>
              <w:t>20</w:t>
            </w:r>
            <w:r w:rsidRPr="0004554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814F18" w:rsidRPr="00045545">
              <w:rPr>
                <w:rFonts w:ascii="Times New Roman" w:hAnsi="Times New Roman" w:cs="Times New Roman"/>
                <w:color w:val="000000"/>
              </w:rPr>
              <w:t>–</w:t>
            </w:r>
            <w:r w:rsidRPr="00045545">
              <w:rPr>
                <w:rFonts w:ascii="Times New Roman" w:hAnsi="Times New Roman" w:cs="Times New Roman"/>
                <w:color w:val="000000"/>
              </w:rPr>
              <w:t xml:space="preserve"> 03/20</w:t>
            </w:r>
            <w:r w:rsidR="00B82C11" w:rsidRPr="00045545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AA3E5F1" w:rsidR="007C6A3C" w:rsidRPr="00045545" w:rsidRDefault="003E0C3A" w:rsidP="00723643">
            <w:pPr>
              <w:rPr>
                <w:rFonts w:ascii="Times New Roman" w:hAnsi="Times New Roman" w:cs="Times New Roman"/>
              </w:rPr>
            </w:pPr>
            <w:proofErr w:type="spellStart"/>
            <w:r w:rsidRPr="00045545">
              <w:rPr>
                <w:rFonts w:ascii="Times New Roman" w:hAnsi="Times New Roman" w:cs="Times New Roman"/>
                <w:smallCaps/>
                <w:sz w:val="28"/>
              </w:rPr>
              <w:t>Deltex</w:t>
            </w:r>
            <w:proofErr w:type="spellEnd"/>
            <w:r w:rsidRPr="00045545">
              <w:rPr>
                <w:rFonts w:ascii="Times New Roman" w:hAnsi="Times New Roman" w:cs="Times New Roman"/>
                <w:smallCaps/>
                <w:sz w:val="28"/>
              </w:rPr>
              <w:t xml:space="preserve"> Handels-GmbH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4820196E" w14:textId="6A1A56A9" w:rsidR="007C6A3C" w:rsidRPr="00045545" w:rsidRDefault="003E0C3A" w:rsidP="00723643">
            <w:pPr>
              <w:jc w:val="right"/>
              <w:rPr>
                <w:rFonts w:ascii="Times New Roman" w:hAnsi="Times New Roman" w:cs="Times New Roman"/>
                <w:smallCaps/>
                <w:sz w:val="24"/>
              </w:rPr>
            </w:pPr>
            <w:r w:rsidRPr="00045545">
              <w:rPr>
                <w:rFonts w:ascii="Times New Roman" w:hAnsi="Times New Roman" w:cs="Times New Roman"/>
                <w:smallCaps/>
                <w:sz w:val="28"/>
              </w:rPr>
              <w:t>Hamburg</w:t>
            </w:r>
          </w:p>
        </w:tc>
      </w:tr>
      <w:tr w:rsidR="00C018E4" w14:paraId="335D84E9" w14:textId="77777777" w:rsidTr="00E64FF5">
        <w:tc>
          <w:tcPr>
            <w:tcW w:w="2116" w:type="dxa"/>
          </w:tcPr>
          <w:p w14:paraId="4936F65C" w14:textId="77777777" w:rsidR="00372F7B" w:rsidRPr="00045545" w:rsidRDefault="00372F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0475B997" w14:textId="32B25437" w:rsidR="00372F7B" w:rsidRPr="00045545" w:rsidRDefault="00372F7B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 xml:space="preserve">Praktikum im Bereich </w:t>
            </w:r>
            <w:r w:rsidR="003E0C3A" w:rsidRPr="00045545">
              <w:rPr>
                <w:rFonts w:ascii="Times New Roman" w:hAnsi="Times New Roman" w:cs="Times New Roman"/>
              </w:rPr>
              <w:t>Buchhaltung</w:t>
            </w:r>
          </w:p>
        </w:tc>
      </w:tr>
      <w:tr w:rsidR="00C018E4" w14:paraId="54C3D64C" w14:textId="77777777" w:rsidTr="00E64FF5">
        <w:tc>
          <w:tcPr>
            <w:tcW w:w="2116" w:type="dxa"/>
          </w:tcPr>
          <w:p w14:paraId="25C0BB2F" w14:textId="77777777" w:rsidR="00372F7B" w:rsidRPr="00045545" w:rsidRDefault="00372F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6DD9BA0F" w14:textId="09B90743" w:rsidR="00372F7B" w:rsidRPr="00045545" w:rsidRDefault="008A0B76" w:rsidP="00723643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Assistenz bei der Erstellung des Jahresabschlusses</w:t>
            </w:r>
          </w:p>
        </w:tc>
      </w:tr>
      <w:tr w:rsidR="00C018E4" w14:paraId="5178A3D0" w14:textId="77777777" w:rsidTr="00E64FF5">
        <w:trPr>
          <w:trHeight w:val="227"/>
        </w:trPr>
        <w:tc>
          <w:tcPr>
            <w:tcW w:w="2116" w:type="dxa"/>
          </w:tcPr>
          <w:p w14:paraId="02858F79" w14:textId="77777777" w:rsidR="00372F7B" w:rsidRPr="00045545" w:rsidRDefault="00372F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58DDD671" w14:textId="0A1D6FDE" w:rsidR="00372F7B" w:rsidRPr="00045545" w:rsidRDefault="008A0B76" w:rsidP="00723643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 xml:space="preserve">Analyse und Berechnung der Frachtkosten für den Import von Gütern aus </w:t>
            </w:r>
            <w:r w:rsidRPr="00045545">
              <w:rPr>
                <w:rFonts w:ascii="Times New Roman" w:hAnsi="Times New Roman" w:cs="Times New Roman"/>
                <w:color w:val="000000"/>
              </w:rPr>
              <w:t>Bangladesch</w:t>
            </w:r>
          </w:p>
        </w:tc>
      </w:tr>
      <w:tr w:rsidR="00C018E4" w14:paraId="18D4508F" w14:textId="77777777" w:rsidTr="00763DCE">
        <w:trPr>
          <w:trHeight w:val="510"/>
        </w:trPr>
        <w:tc>
          <w:tcPr>
            <w:tcW w:w="2116" w:type="dxa"/>
          </w:tcPr>
          <w:p w14:paraId="42566EA9" w14:textId="77777777" w:rsidR="00372F7B" w:rsidRPr="00045545" w:rsidRDefault="00372F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08E01D65" w14:textId="5544394E" w:rsidR="00372F7B" w:rsidRPr="00045545" w:rsidRDefault="008A0B76" w:rsidP="00723643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 xml:space="preserve">Mitarbeit in der Marketingkampagne um </w:t>
            </w:r>
            <w:proofErr w:type="spellStart"/>
            <w:r w:rsidRPr="00045545">
              <w:rPr>
                <w:rFonts w:ascii="Times New Roman" w:hAnsi="Times New Roman" w:cs="Times New Roman"/>
                <w:color w:val="000000"/>
              </w:rPr>
              <w:t>Testimonial</w:t>
            </w:r>
            <w:proofErr w:type="spellEnd"/>
            <w:r w:rsidRPr="00045545">
              <w:rPr>
                <w:rFonts w:ascii="Times New Roman" w:hAnsi="Times New Roman" w:cs="Times New Roman"/>
                <w:color w:val="000000"/>
              </w:rPr>
              <w:t xml:space="preserve"> Daniel </w:t>
            </w:r>
            <w:proofErr w:type="spellStart"/>
            <w:r w:rsidRPr="00045545">
              <w:rPr>
                <w:rFonts w:ascii="Times New Roman" w:hAnsi="Times New Roman" w:cs="Times New Roman"/>
                <w:color w:val="000000"/>
              </w:rPr>
              <w:t>Aminati</w:t>
            </w:r>
            <w:proofErr w:type="spellEnd"/>
            <w:r w:rsidRPr="00045545">
              <w:rPr>
                <w:rFonts w:ascii="Times New Roman" w:hAnsi="Times New Roman" w:cs="Times New Roman"/>
                <w:color w:val="000000"/>
              </w:rPr>
              <w:t xml:space="preserve"> für ALDI Süd</w:t>
            </w:r>
          </w:p>
        </w:tc>
      </w:tr>
      <w:tr w:rsidR="002508C2" w14:paraId="5905F916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045545" w:rsidRDefault="002508C2" w:rsidP="00B5178D">
            <w:pPr>
              <w:rPr>
                <w:rFonts w:ascii="Times New Roman" w:hAnsi="Times New Roman" w:cs="Times New Roman"/>
                <w:smallCaps/>
                <w:sz w:val="32"/>
                <w:szCs w:val="32"/>
              </w:rPr>
            </w:pPr>
            <w:r w:rsidRPr="00045545">
              <w:rPr>
                <w:rFonts w:ascii="Times New Roman" w:hAnsi="Times New Roman" w:cs="Times New Roman"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14:paraId="2479FE1D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680DE28E" w:rsidR="007C6A3C" w:rsidRPr="00045545" w:rsidRDefault="00B82C11" w:rsidP="00723643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09/2021</w:t>
            </w:r>
            <w:r w:rsidR="00372F7B" w:rsidRPr="0004554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814F18" w:rsidRPr="00045545">
              <w:rPr>
                <w:rFonts w:ascii="Times New Roman" w:hAnsi="Times New Roman" w:cs="Times New Roman"/>
                <w:color w:val="000000"/>
              </w:rPr>
              <w:t>–</w:t>
            </w:r>
            <w:r w:rsidR="00372F7B" w:rsidRPr="00045545">
              <w:rPr>
                <w:rFonts w:ascii="Times New Roman" w:hAnsi="Times New Roman" w:cs="Times New Roman"/>
                <w:color w:val="000000"/>
              </w:rPr>
              <w:t xml:space="preserve"> heute</w:t>
            </w:r>
            <w:r w:rsidR="00814F18" w:rsidRPr="00045545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5F1EE2F" w:rsidR="007C6A3C" w:rsidRPr="00045545" w:rsidRDefault="00B82C11" w:rsidP="00723643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045545">
              <w:rPr>
                <w:rFonts w:ascii="Times New Roman" w:hAnsi="Times New Roman" w:cs="Times New Roman"/>
                <w:smallCaps/>
                <w:sz w:val="28"/>
              </w:rPr>
              <w:t>Arbeitskreisboerse</w:t>
            </w:r>
            <w:proofErr w:type="spellEnd"/>
            <w:r w:rsidRPr="00045545">
              <w:rPr>
                <w:rFonts w:ascii="Times New Roman" w:hAnsi="Times New Roman" w:cs="Times New Roman"/>
                <w:smallCaps/>
                <w:sz w:val="28"/>
              </w:rPr>
              <w:t xml:space="preserve"> E. V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1A82BC2E" w14:textId="6DED77DC" w:rsidR="007C6A3C" w:rsidRPr="00045545" w:rsidRDefault="007C6A3C" w:rsidP="00372F7B">
            <w:pPr>
              <w:jc w:val="right"/>
              <w:rPr>
                <w:rFonts w:ascii="Times New Roman" w:hAnsi="Times New Roman" w:cs="Times New Roman"/>
                <w:smallCaps/>
                <w:sz w:val="24"/>
              </w:rPr>
            </w:pPr>
            <w:r w:rsidRPr="00045545">
              <w:rPr>
                <w:rFonts w:ascii="Times New Roman" w:hAnsi="Times New Roman" w:cs="Times New Roman"/>
                <w:smallCaps/>
                <w:sz w:val="28"/>
              </w:rPr>
              <w:t>M</w:t>
            </w:r>
            <w:r w:rsidR="00B82C11" w:rsidRPr="00045545">
              <w:rPr>
                <w:rFonts w:ascii="Times New Roman" w:hAnsi="Times New Roman" w:cs="Times New Roman"/>
                <w:smallCaps/>
                <w:sz w:val="28"/>
              </w:rPr>
              <w:t>annheim</w:t>
            </w:r>
          </w:p>
        </w:tc>
      </w:tr>
      <w:tr w:rsidR="00C018E4" w14:paraId="060CDF6F" w14:textId="77777777" w:rsidTr="00E64FF5">
        <w:tc>
          <w:tcPr>
            <w:tcW w:w="2116" w:type="dxa"/>
          </w:tcPr>
          <w:p w14:paraId="77166A5C" w14:textId="77777777" w:rsidR="00372F7B" w:rsidRPr="00045545" w:rsidRDefault="00372F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0F8896C6" w14:textId="57980B94" w:rsidR="00372F7B" w:rsidRPr="00045545" w:rsidRDefault="00372F7B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Mitglied de</w:t>
            </w:r>
            <w:r w:rsidR="00B82C11" w:rsidRPr="00045545">
              <w:rPr>
                <w:rFonts w:ascii="Times New Roman" w:hAnsi="Times New Roman" w:cs="Times New Roman"/>
                <w:color w:val="000000"/>
              </w:rPr>
              <w:t>s AKBs</w:t>
            </w:r>
          </w:p>
        </w:tc>
      </w:tr>
      <w:tr w:rsidR="00C018E4" w14:paraId="793F0D84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1B86188B" w14:textId="33248F6E" w:rsidR="00C018E4" w:rsidRPr="00045545" w:rsidRDefault="00C018E4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10/201</w:t>
            </w:r>
            <w:r w:rsidR="00B82C11" w:rsidRPr="00045545">
              <w:rPr>
                <w:rFonts w:ascii="Times New Roman" w:hAnsi="Times New Roman" w:cs="Times New Roman"/>
                <w:color w:val="000000"/>
              </w:rPr>
              <w:t>8</w:t>
            </w:r>
            <w:r w:rsidRPr="0004554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814F18" w:rsidRPr="00045545">
              <w:rPr>
                <w:rFonts w:ascii="Times New Roman" w:hAnsi="Times New Roman" w:cs="Times New Roman"/>
                <w:color w:val="000000"/>
              </w:rPr>
              <w:t>–</w:t>
            </w:r>
            <w:r w:rsidRPr="0004554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045545" w:rsidRPr="00045545">
              <w:rPr>
                <w:rFonts w:ascii="Times New Roman" w:hAnsi="Times New Roman" w:cs="Times New Roman"/>
                <w:color w:val="000000"/>
              </w:rPr>
              <w:t>10/2021</w:t>
            </w:r>
            <w:r w:rsidR="00814F18" w:rsidRPr="00045545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2ED826E2" w:rsidR="00B82C11" w:rsidRPr="00045545" w:rsidRDefault="00B82C11" w:rsidP="00C018E4">
            <w:pPr>
              <w:rPr>
                <w:rFonts w:ascii="Times New Roman" w:hAnsi="Times New Roman" w:cs="Times New Roman"/>
                <w:smallCaps/>
                <w:sz w:val="28"/>
                <w:lang w:val="en-US"/>
              </w:rPr>
            </w:pPr>
            <w:proofErr w:type="spellStart"/>
            <w:r w:rsidRPr="00045545">
              <w:rPr>
                <w:rFonts w:ascii="Times New Roman" w:hAnsi="Times New Roman" w:cs="Times New Roman"/>
                <w:smallCaps/>
                <w:sz w:val="28"/>
                <w:lang w:val="en-US"/>
              </w:rPr>
              <w:t>Rahlstedter</w:t>
            </w:r>
            <w:proofErr w:type="spellEnd"/>
            <w:r w:rsidRPr="00045545">
              <w:rPr>
                <w:rFonts w:ascii="Times New Roman" w:hAnsi="Times New Roman" w:cs="Times New Roman"/>
                <w:smallCaps/>
                <w:sz w:val="28"/>
                <w:lang w:val="en-US"/>
              </w:rPr>
              <w:t xml:space="preserve"> HTC</w:t>
            </w:r>
          </w:p>
        </w:tc>
        <w:tc>
          <w:tcPr>
            <w:tcW w:w="2129" w:type="dxa"/>
            <w:vAlign w:val="bottom"/>
          </w:tcPr>
          <w:p w14:paraId="02686032" w14:textId="4D3CC12D" w:rsidR="00C018E4" w:rsidRPr="00045545" w:rsidRDefault="00B82C11" w:rsidP="00C018E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545">
              <w:rPr>
                <w:rFonts w:ascii="Times New Roman" w:hAnsi="Times New Roman" w:cs="Times New Roman"/>
                <w:smallCaps/>
                <w:sz w:val="28"/>
              </w:rPr>
              <w:t>Hamburg</w:t>
            </w:r>
          </w:p>
        </w:tc>
      </w:tr>
      <w:tr w:rsidR="00C018E4" w14:paraId="792A0086" w14:textId="77777777" w:rsidTr="00E64FF5">
        <w:tc>
          <w:tcPr>
            <w:tcW w:w="2116" w:type="dxa"/>
          </w:tcPr>
          <w:p w14:paraId="0269F0F4" w14:textId="77777777" w:rsidR="00C018E4" w:rsidRPr="00045545" w:rsidRDefault="00C018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354D7FBB" w14:textId="65CD184F" w:rsidR="00C018E4" w:rsidRPr="00045545" w:rsidRDefault="00B82C11" w:rsidP="00C018E4">
            <w:pPr>
              <w:rPr>
                <w:rFonts w:ascii="Times New Roman" w:hAnsi="Times New Roman" w:cs="Times New Roman"/>
                <w:color w:val="000000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Tennis Jugendwart</w:t>
            </w:r>
          </w:p>
        </w:tc>
      </w:tr>
      <w:tr w:rsidR="00C018E4" w14:paraId="0610C49B" w14:textId="77777777" w:rsidTr="00763DCE">
        <w:trPr>
          <w:trHeight w:val="510"/>
        </w:trPr>
        <w:tc>
          <w:tcPr>
            <w:tcW w:w="2116" w:type="dxa"/>
          </w:tcPr>
          <w:p w14:paraId="72DE6FB0" w14:textId="77777777" w:rsidR="00C018E4" w:rsidRPr="00045545" w:rsidRDefault="00C018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5A6F976B" w14:textId="4B61FEAE" w:rsidR="00C018E4" w:rsidRPr="00045545" w:rsidRDefault="00E64FF5" w:rsidP="00723643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 xml:space="preserve">Eigenständige Organisation von </w:t>
            </w:r>
            <w:r w:rsidR="00B82C11" w:rsidRPr="00045545">
              <w:rPr>
                <w:rFonts w:ascii="Times New Roman" w:hAnsi="Times New Roman" w:cs="Times New Roman"/>
                <w:color w:val="000000"/>
              </w:rPr>
              <w:t>Tennis Camps für Kinder und Jugendliche</w:t>
            </w:r>
          </w:p>
        </w:tc>
      </w:tr>
      <w:tr w:rsidR="00C018E4" w14:paraId="72A149E3" w14:textId="77777777" w:rsidTr="00E64FF5">
        <w:tc>
          <w:tcPr>
            <w:tcW w:w="2116" w:type="dxa"/>
          </w:tcPr>
          <w:p w14:paraId="1D25F2D0" w14:textId="77777777" w:rsidR="00C018E4" w:rsidRPr="00045545" w:rsidRDefault="00C018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53E0D03B" w14:textId="37627A94" w:rsidR="00C018E4" w:rsidRPr="00045545" w:rsidRDefault="00B82C11" w:rsidP="00723643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 xml:space="preserve">Organisation einer Kooperation mit der Grundschule </w:t>
            </w:r>
            <w:proofErr w:type="spellStart"/>
            <w:proofErr w:type="gramStart"/>
            <w:r w:rsidRPr="00045545">
              <w:rPr>
                <w:rFonts w:ascii="Times New Roman" w:hAnsi="Times New Roman" w:cs="Times New Roman"/>
                <w:color w:val="000000"/>
              </w:rPr>
              <w:t>Brockdorffstraße</w:t>
            </w:r>
            <w:proofErr w:type="spellEnd"/>
            <w:proofErr w:type="gramEnd"/>
            <w:r w:rsidRPr="00045545">
              <w:rPr>
                <w:rFonts w:ascii="Times New Roman" w:hAnsi="Times New Roman" w:cs="Times New Roman"/>
                <w:color w:val="000000"/>
              </w:rPr>
              <w:t xml:space="preserve"> um neue Mitglieder für den Verein zu gewinnen</w:t>
            </w:r>
          </w:p>
        </w:tc>
      </w:tr>
      <w:tr w:rsidR="00E64FF5" w14:paraId="1C2EDF95" w14:textId="77777777" w:rsidTr="00E64FF5">
        <w:tc>
          <w:tcPr>
            <w:tcW w:w="2116" w:type="dxa"/>
          </w:tcPr>
          <w:p w14:paraId="2D7DC90A" w14:textId="77777777" w:rsidR="00E64FF5" w:rsidRPr="00045545" w:rsidRDefault="00E64F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3"/>
          </w:tcPr>
          <w:p w14:paraId="4D965B06" w14:textId="0D3642BF" w:rsidR="00E64FF5" w:rsidRPr="00045545" w:rsidRDefault="00E64FF5" w:rsidP="00723643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Größter Erfolg:</w:t>
            </w:r>
            <w:r w:rsidR="00B82C11" w:rsidRPr="00045545">
              <w:rPr>
                <w:rFonts w:ascii="Times New Roman" w:hAnsi="Times New Roman" w:cs="Times New Roman"/>
                <w:color w:val="000000"/>
              </w:rPr>
              <w:t xml:space="preserve"> Anzahl der Mitglieder unter 18 ist trotz des </w:t>
            </w:r>
            <w:proofErr w:type="spellStart"/>
            <w:r w:rsidR="00B82C11" w:rsidRPr="00045545">
              <w:rPr>
                <w:rFonts w:ascii="Times New Roman" w:hAnsi="Times New Roman" w:cs="Times New Roman"/>
                <w:color w:val="000000"/>
              </w:rPr>
              <w:t>Covid-Lockdowns</w:t>
            </w:r>
            <w:proofErr w:type="spellEnd"/>
            <w:r w:rsidR="00B82C11" w:rsidRPr="00045545">
              <w:rPr>
                <w:rFonts w:ascii="Times New Roman" w:hAnsi="Times New Roman" w:cs="Times New Roman"/>
                <w:color w:val="000000"/>
              </w:rPr>
              <w:t xml:space="preserve"> gestiegen</w:t>
            </w:r>
          </w:p>
        </w:tc>
      </w:tr>
      <w:tr w:rsidR="002508C2" w14:paraId="482569A2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045545" w:rsidRDefault="002508C2" w:rsidP="00B5178D">
            <w:pPr>
              <w:rPr>
                <w:rFonts w:ascii="Times New Roman" w:hAnsi="Times New Roman" w:cs="Times New Roman"/>
                <w:smallCaps/>
                <w:sz w:val="32"/>
                <w:szCs w:val="32"/>
              </w:rPr>
            </w:pPr>
            <w:r w:rsidRPr="00045545">
              <w:rPr>
                <w:rFonts w:ascii="Times New Roman" w:hAnsi="Times New Roman" w:cs="Times New Roman"/>
                <w:smallCaps/>
                <w:sz w:val="32"/>
                <w:szCs w:val="32"/>
              </w:rPr>
              <w:t>Sonstiges</w:t>
            </w:r>
          </w:p>
        </w:tc>
      </w:tr>
      <w:tr w:rsidR="00C018E4" w14:paraId="2B257790" w14:textId="77777777" w:rsidTr="00814F1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045545" w:rsidRDefault="00723643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Sprachkenntnisse: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5F71C79" w:rsidR="00723643" w:rsidRPr="00045545" w:rsidRDefault="00F258E7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  <w:color w:val="000000"/>
              </w:rPr>
              <w:t>Englisch (</w:t>
            </w:r>
            <w:proofErr w:type="spellStart"/>
            <w:r w:rsidR="00B82C11" w:rsidRPr="00045545">
              <w:rPr>
                <w:rFonts w:ascii="Times New Roman" w:hAnsi="Times New Roman" w:cs="Times New Roman"/>
                <w:color w:val="000000"/>
              </w:rPr>
              <w:t>Toefl</w:t>
            </w:r>
            <w:proofErr w:type="spellEnd"/>
            <w:r w:rsidR="00B82C11" w:rsidRPr="00045545">
              <w:rPr>
                <w:rFonts w:ascii="Times New Roman" w:hAnsi="Times New Roman" w:cs="Times New Roman"/>
                <w:color w:val="000000"/>
              </w:rPr>
              <w:t xml:space="preserve"> Score 103</w:t>
            </w:r>
            <w:r w:rsidRPr="00045545">
              <w:rPr>
                <w:rFonts w:ascii="Times New Roman" w:hAnsi="Times New Roman" w:cs="Times New Roman"/>
                <w:color w:val="000000"/>
              </w:rPr>
              <w:t>)</w:t>
            </w:r>
            <w:r w:rsidR="00B82C11" w:rsidRPr="00045545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8A0B76" w:rsidRPr="00045545">
              <w:rPr>
                <w:rFonts w:ascii="Times New Roman" w:hAnsi="Times New Roman" w:cs="Times New Roman"/>
                <w:color w:val="000000"/>
              </w:rPr>
              <w:t>Schwedisch (Muttersprache)</w:t>
            </w:r>
          </w:p>
        </w:tc>
      </w:tr>
      <w:tr w:rsidR="00C018E4" w:rsidRPr="003E0C3A" w14:paraId="45706C3F" w14:textId="77777777" w:rsidTr="00814F18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723643" w:rsidRPr="00045545" w:rsidRDefault="00723643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</w:tcPr>
          <w:p w14:paraId="60CA2168" w14:textId="24887773" w:rsidR="00723643" w:rsidRPr="00045545" w:rsidRDefault="00F258E7" w:rsidP="00814F18">
            <w:pPr>
              <w:rPr>
                <w:rFonts w:ascii="Times New Roman" w:hAnsi="Times New Roman" w:cs="Times New Roman"/>
                <w:lang w:val="en-US"/>
              </w:rPr>
            </w:pPr>
            <w:r w:rsidRPr="00045545">
              <w:rPr>
                <w:rFonts w:ascii="Times New Roman" w:hAnsi="Times New Roman" w:cs="Times New Roman"/>
                <w:color w:val="000000"/>
                <w:lang w:val="en-US"/>
              </w:rPr>
              <w:t>Microsoft Office (Word, Excel, PowerPoint, Outlook)</w:t>
            </w:r>
          </w:p>
        </w:tc>
      </w:tr>
      <w:tr w:rsidR="00C018E4" w:rsidRPr="008A0B76" w14:paraId="70CB01B0" w14:textId="77777777" w:rsidTr="00814F18">
        <w:trPr>
          <w:trHeight w:val="907"/>
        </w:trPr>
        <w:tc>
          <w:tcPr>
            <w:tcW w:w="2116" w:type="dxa"/>
            <w:vAlign w:val="bottom"/>
          </w:tcPr>
          <w:p w14:paraId="04F58216" w14:textId="778623D7" w:rsidR="00723643" w:rsidRPr="00045545" w:rsidRDefault="00723643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 xml:space="preserve">Interessen: </w:t>
            </w:r>
            <w:r w:rsidR="00F258E7" w:rsidRPr="00045545">
              <w:rPr>
                <w:rFonts w:ascii="Times New Roman" w:hAnsi="Times New Roman" w:cs="Times New Roman"/>
              </w:rPr>
              <w:br/>
            </w:r>
            <w:r w:rsidR="00F258E7" w:rsidRPr="00045545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6946" w:type="dxa"/>
            <w:gridSpan w:val="3"/>
            <w:vAlign w:val="bottom"/>
          </w:tcPr>
          <w:p w14:paraId="598C2742" w14:textId="1E31648D" w:rsidR="00723643" w:rsidRPr="00045545" w:rsidRDefault="008A0B76" w:rsidP="00814F18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Mannschaftsführer der 1. Tennis Herren im RHTC, C-Trainer Lizenz Tennis: Coaching von Jugendlichen und Kindern im THC Horn &amp; Hamm, RHTC und im Hamburger Tennisverband</w:t>
            </w:r>
          </w:p>
        </w:tc>
      </w:tr>
      <w:tr w:rsidR="00723643" w14:paraId="7F47F9D1" w14:textId="77777777" w:rsidTr="00E64FF5">
        <w:trPr>
          <w:trHeight w:val="964"/>
        </w:trPr>
        <w:tc>
          <w:tcPr>
            <w:tcW w:w="9062" w:type="dxa"/>
            <w:gridSpan w:val="4"/>
            <w:vAlign w:val="bottom"/>
          </w:tcPr>
          <w:p w14:paraId="370CC0AA" w14:textId="613D0596" w:rsidR="00723643" w:rsidRPr="00045545" w:rsidRDefault="008A0B76" w:rsidP="00723643">
            <w:pPr>
              <w:rPr>
                <w:rFonts w:ascii="Times New Roman" w:hAnsi="Times New Roman" w:cs="Times New Roman"/>
              </w:rPr>
            </w:pPr>
            <w:r w:rsidRPr="00045545">
              <w:rPr>
                <w:rFonts w:ascii="Times New Roman" w:hAnsi="Times New Roman" w:cs="Times New Roman"/>
              </w:rPr>
              <w:t>Hamburg, 12.10.2021</w:t>
            </w:r>
          </w:p>
        </w:tc>
      </w:tr>
    </w:tbl>
    <w:p w14:paraId="0747D2BF" w14:textId="222A1018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5545"/>
    <w:rsid w:val="00064643"/>
    <w:rsid w:val="000A1FDA"/>
    <w:rsid w:val="00162A5A"/>
    <w:rsid w:val="001D4DCD"/>
    <w:rsid w:val="002508C2"/>
    <w:rsid w:val="00282DB0"/>
    <w:rsid w:val="002D4516"/>
    <w:rsid w:val="00314B7A"/>
    <w:rsid w:val="00372F7B"/>
    <w:rsid w:val="003E0C3A"/>
    <w:rsid w:val="00443668"/>
    <w:rsid w:val="004A54BA"/>
    <w:rsid w:val="00507EA7"/>
    <w:rsid w:val="00632D5A"/>
    <w:rsid w:val="00693E09"/>
    <w:rsid w:val="006B7F78"/>
    <w:rsid w:val="00723643"/>
    <w:rsid w:val="00733DA1"/>
    <w:rsid w:val="00763DCE"/>
    <w:rsid w:val="00785254"/>
    <w:rsid w:val="007966F0"/>
    <w:rsid w:val="007C6A3C"/>
    <w:rsid w:val="00814F18"/>
    <w:rsid w:val="008A0B76"/>
    <w:rsid w:val="008B0FC0"/>
    <w:rsid w:val="00A62A2F"/>
    <w:rsid w:val="00AB2A5A"/>
    <w:rsid w:val="00B359DB"/>
    <w:rsid w:val="00B5178D"/>
    <w:rsid w:val="00B82C11"/>
    <w:rsid w:val="00B90595"/>
    <w:rsid w:val="00BD640A"/>
    <w:rsid w:val="00C018E4"/>
    <w:rsid w:val="00C066FA"/>
    <w:rsid w:val="00CF31EE"/>
    <w:rsid w:val="00D10083"/>
    <w:rsid w:val="00E431ED"/>
    <w:rsid w:val="00E64FF5"/>
    <w:rsid w:val="00EB5816"/>
    <w:rsid w:val="00F11BEF"/>
    <w:rsid w:val="00F258E7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1286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Valentin Preugschat</cp:lastModifiedBy>
  <cp:revision>2</cp:revision>
  <dcterms:created xsi:type="dcterms:W3CDTF">2021-10-12T08:22:00Z</dcterms:created>
  <dcterms:modified xsi:type="dcterms:W3CDTF">2021-10-12T08:22:00Z</dcterms:modified>
</cp:coreProperties>
</file>